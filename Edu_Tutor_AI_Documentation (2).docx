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44CAA67">
      <w:pPr>
        <w:rPr>
          <w:sz w:val="72"/>
          <w:szCs w:val="72"/>
        </w:rPr>
      </w:pPr>
      <w:r>
        <w:t xml:space="preserve"> </w:t>
      </w:r>
      <w:r>
        <w:tab/>
      </w:r>
      <w:r>
        <w:tab/>
      </w:r>
      <w:r>
        <w:tab/>
      </w:r>
      <w:r>
        <w:tab/>
      </w:r>
      <w:r>
        <w:tab/>
      </w:r>
      <w:r>
        <w:tab/>
      </w:r>
      <w:r>
        <w:rPr>
          <w:b/>
          <w:sz w:val="72"/>
          <w:szCs w:val="72"/>
        </w:rPr>
        <w:t>Edu Tutor AI</w:t>
      </w:r>
    </w:p>
    <w:p w14:paraId="32BAF608">
      <w:pPr>
        <w:jc w:val="center"/>
        <w:rPr>
          <w:sz w:val="48"/>
          <w:szCs w:val="48"/>
        </w:rPr>
      </w:pPr>
      <w:r>
        <w:rPr>
          <w:sz w:val="48"/>
          <w:szCs w:val="48"/>
        </w:rPr>
        <w:t>(Personalized Learning with Generative AI and LMS Integration)</w:t>
      </w:r>
    </w:p>
    <w:p w14:paraId="676EE6C9">
      <w:pPr>
        <w:jc w:val="center"/>
        <w:rPr>
          <w:sz w:val="48"/>
          <w:szCs w:val="48"/>
        </w:rPr>
      </w:pPr>
      <w:r>
        <w:drawing>
          <wp:inline distT="0" distB="0" distL="0" distR="0">
            <wp:extent cx="4114800" cy="2285365"/>
            <wp:effectExtent l="0" t="0" r="0" b="0"/>
            <wp:docPr id="1026" name="Image1"/>
            <wp:cNvGraphicFramePr/>
            <a:graphic xmlns:a="http://schemas.openxmlformats.org/drawingml/2006/main">
              <a:graphicData uri="http://schemas.openxmlformats.org/drawingml/2006/picture">
                <pic:pic xmlns:pic="http://schemas.openxmlformats.org/drawingml/2006/picture">
                  <pic:nvPicPr>
                    <pic:cNvPr id="1026" name="Image1"/>
                    <pic:cNvPicPr/>
                  </pic:nvPicPr>
                  <pic:blipFill>
                    <a:blip r:embed="rId6" cstate="print"/>
                    <a:srcRect/>
                    <a:stretch>
                      <a:fillRect/>
                    </a:stretch>
                  </pic:blipFill>
                  <pic:spPr>
                    <a:xfrm>
                      <a:off x="0" y="0"/>
                      <a:ext cx="4114800" cy="2285999"/>
                    </a:xfrm>
                    <a:prstGeom prst="rect">
                      <a:avLst/>
                    </a:prstGeom>
                  </pic:spPr>
                </pic:pic>
              </a:graphicData>
            </a:graphic>
          </wp:inline>
        </w:drawing>
      </w:r>
    </w:p>
    <w:p w14:paraId="33EC3D7C">
      <w:pPr>
        <w:jc w:val="left"/>
        <w:rPr>
          <w:sz w:val="48"/>
          <w:szCs w:val="48"/>
        </w:rPr>
      </w:pPr>
      <w:r>
        <w:rPr>
          <w:sz w:val="48"/>
          <w:szCs w:val="48"/>
        </w:rPr>
        <w:t xml:space="preserve">Team Leader: </w:t>
      </w:r>
      <w:r>
        <w:rPr>
          <w:sz w:val="48"/>
          <w:szCs w:val="48"/>
          <w:lang w:val="en-US"/>
        </w:rPr>
        <w:t xml:space="preserve"> S. Kishore</w:t>
      </w:r>
      <w:r>
        <w:rPr>
          <w:sz w:val="48"/>
          <w:szCs w:val="48"/>
        </w:rPr>
        <w:br w:type="textWrapping"/>
      </w:r>
      <w:r>
        <w:rPr>
          <w:sz w:val="48"/>
          <w:szCs w:val="48"/>
        </w:rPr>
        <w:t xml:space="preserve">Team Members: </w:t>
      </w:r>
      <w:r>
        <w:rPr>
          <w:sz w:val="48"/>
          <w:szCs w:val="48"/>
          <w:lang w:val="en-US"/>
        </w:rPr>
        <w:t xml:space="preserve"> </w:t>
      </w:r>
      <w:r>
        <w:rPr>
          <w:sz w:val="36"/>
          <w:szCs w:val="36"/>
          <w:lang w:val="en-US"/>
        </w:rPr>
        <w:t xml:space="preserve">M. Karthiraj, G. Madheswaran, D. Muniyappan, </w:t>
      </w:r>
      <w:r>
        <w:rPr>
          <w:sz w:val="48"/>
          <w:szCs w:val="48"/>
          <w:lang w:val="en-US"/>
        </w:rPr>
        <w:t xml:space="preserve">                            </w:t>
      </w:r>
      <w:r>
        <w:rPr>
          <w:rFonts w:hint="default"/>
          <w:sz w:val="48"/>
          <w:szCs w:val="48"/>
          <w:lang w:val="en-IN"/>
        </w:rPr>
        <w:t xml:space="preserve">      </w:t>
      </w:r>
      <w:r>
        <w:rPr>
          <w:rFonts w:hint="default"/>
          <w:sz w:val="48"/>
          <w:szCs w:val="48"/>
          <w:lang w:val="en-IN"/>
        </w:rPr>
        <w:tab/>
        <w:t/>
      </w:r>
      <w:r>
        <w:rPr>
          <w:rFonts w:hint="default"/>
          <w:sz w:val="48"/>
          <w:szCs w:val="48"/>
          <w:lang w:val="en-IN"/>
        </w:rPr>
        <w:tab/>
        <w:t/>
      </w:r>
      <w:r>
        <w:rPr>
          <w:rFonts w:hint="default"/>
          <w:sz w:val="48"/>
          <w:szCs w:val="48"/>
          <w:lang w:val="en-IN"/>
        </w:rPr>
        <w:tab/>
        <w:t/>
      </w:r>
      <w:r>
        <w:rPr>
          <w:rFonts w:hint="default"/>
          <w:sz w:val="48"/>
          <w:szCs w:val="48"/>
          <w:lang w:val="en-IN"/>
        </w:rPr>
        <w:tab/>
        <w:t/>
      </w:r>
      <w:r>
        <w:rPr>
          <w:rFonts w:hint="default"/>
          <w:sz w:val="48"/>
          <w:szCs w:val="48"/>
          <w:lang w:val="en-IN"/>
        </w:rPr>
        <w:tab/>
      </w:r>
      <w:r>
        <w:rPr>
          <w:sz w:val="36"/>
          <w:szCs w:val="36"/>
          <w:lang w:val="en-US"/>
        </w:rPr>
        <w:t xml:space="preserve">R. Balamurugan </w:t>
      </w:r>
    </w:p>
    <w:p w14:paraId="352C0C6C">
      <w:pPr>
        <w:rPr>
          <w:b/>
          <w:color w:val="000000"/>
          <w:sz w:val="36"/>
          <w:szCs w:val="36"/>
        </w:rPr>
      </w:pPr>
      <w:r>
        <w:rPr>
          <w:b/>
          <w:color w:val="000000"/>
          <w:sz w:val="36"/>
          <w:szCs w:val="36"/>
        </w:rPr>
        <w:t xml:space="preserve"> Introduction</w:t>
      </w:r>
    </w:p>
    <w:p w14:paraId="68B3DE03">
      <w:pPr>
        <w:ind w:firstLine="1920" w:firstLineChars="600"/>
        <w:rPr>
          <w:sz w:val="32"/>
          <w:szCs w:val="32"/>
        </w:rPr>
      </w:pPr>
      <w:r>
        <w:rPr>
          <w:sz w:val="32"/>
          <w:szCs w:val="32"/>
        </w:rPr>
        <w:t>EduTutor AI is an AI-powered personalized education platform that uses IBM Granite Models (via Hugging Face) to deliver interactive learning experiences. The platform generates concept explanations, quizzes, and study aids for students. It is deployed using Google Colab and Gradio framework, making it lightweight, flexible, and easy to use for both students and educators. EduTutor AI is an innovative educational platform designed to make learning more interactive, personalized, and effective by integrating Generative AI with learning Management Systems(LMS).The system goes beyond traditional teaching methods by offering smart tutoring   features such as automatic quiz generation, instant explanations, performance tracking, and personalized study plans.</w:t>
      </w:r>
      <w:r>
        <w:rPr>
          <w:sz w:val="32"/>
          <w:szCs w:val="32"/>
        </w:rPr>
        <w:br w:type="page"/>
      </w:r>
    </w:p>
    <w:p w14:paraId="30ECAE8D">
      <w:pPr>
        <w:pStyle w:val="2"/>
        <w:rPr>
          <w:rFonts w:hint="default" w:ascii="Times New Roman" w:hAnsi="Times New Roman" w:cs="Times New Roman"/>
          <w:color w:val="auto"/>
          <w:sz w:val="32"/>
          <w:szCs w:val="32"/>
        </w:rPr>
      </w:pPr>
      <w:r>
        <w:rPr>
          <w:rFonts w:hint="default" w:ascii="Times New Roman" w:hAnsi="Times New Roman" w:cs="Times New Roman"/>
          <w:color w:val="auto"/>
          <w:sz w:val="32"/>
          <w:szCs w:val="32"/>
        </w:rPr>
        <w:t>Project Description</w:t>
      </w:r>
    </w:p>
    <w:p w14:paraId="6BC38E52"/>
    <w:p w14:paraId="73F22B7B">
      <w:pPr>
        <w:numPr>
          <w:numId w:val="0"/>
        </w:numPr>
        <w:ind w:leftChars="0"/>
        <w:jc w:val="both"/>
        <w:rPr>
          <w:sz w:val="32"/>
          <w:szCs w:val="32"/>
        </w:rPr>
      </w:pPr>
      <w:r>
        <w:rPr>
          <w:rFonts w:hint="default"/>
          <w:sz w:val="32"/>
          <w:szCs w:val="32"/>
          <w:lang w:val="en-IN"/>
        </w:rPr>
        <w:t xml:space="preserve">           </w:t>
      </w:r>
      <w:r>
        <w:rPr>
          <w:sz w:val="32"/>
          <w:szCs w:val="32"/>
        </w:rPr>
        <w:t>Edu Tutor AI is an AI-powered personalized education platform designed to revolutionize learning. It integrates Generative AI with LMS platforms such as Google Classroom to:</w:t>
      </w:r>
    </w:p>
    <w:p w14:paraId="758327EA">
      <w:pPr>
        <w:numPr>
          <w:ilvl w:val="0"/>
          <w:numId w:val="7"/>
        </w:numPr>
        <w:tabs>
          <w:tab w:val="clear" w:pos="420"/>
        </w:tabs>
        <w:ind w:left="420" w:leftChars="0" w:hanging="420" w:firstLineChars="0"/>
        <w:jc w:val="both"/>
        <w:rPr>
          <w:sz w:val="32"/>
          <w:szCs w:val="32"/>
        </w:rPr>
      </w:pPr>
      <w:r>
        <w:rPr>
          <w:rFonts w:hint="default"/>
          <w:sz w:val="32"/>
          <w:szCs w:val="32"/>
          <w:lang w:val="en-IN"/>
        </w:rPr>
        <w:t xml:space="preserve">   </w:t>
      </w:r>
      <w:r>
        <w:rPr>
          <w:sz w:val="32"/>
          <w:szCs w:val="32"/>
        </w:rPr>
        <w:t>Generate quizzes automatically for students</w:t>
      </w:r>
    </w:p>
    <w:p w14:paraId="757AA202">
      <w:pPr>
        <w:numPr>
          <w:ilvl w:val="0"/>
          <w:numId w:val="7"/>
        </w:numPr>
        <w:tabs>
          <w:tab w:val="clear" w:pos="420"/>
        </w:tabs>
        <w:ind w:left="420" w:leftChars="0" w:hanging="420" w:firstLineChars="0"/>
        <w:jc w:val="both"/>
        <w:rPr>
          <w:sz w:val="32"/>
          <w:szCs w:val="32"/>
        </w:rPr>
      </w:pPr>
      <w:r>
        <w:rPr>
          <w:rFonts w:hint="default"/>
          <w:sz w:val="32"/>
          <w:szCs w:val="32"/>
          <w:lang w:val="en-IN"/>
        </w:rPr>
        <w:t xml:space="preserve">   </w:t>
      </w:r>
      <w:r>
        <w:rPr>
          <w:sz w:val="32"/>
          <w:szCs w:val="32"/>
        </w:rPr>
        <w:t>Provide clear and detailed explanations of concepts</w:t>
      </w:r>
    </w:p>
    <w:p w14:paraId="7E1275F8">
      <w:pPr>
        <w:numPr>
          <w:ilvl w:val="0"/>
          <w:numId w:val="7"/>
        </w:numPr>
        <w:tabs>
          <w:tab w:val="clear" w:pos="420"/>
        </w:tabs>
        <w:ind w:left="420" w:leftChars="0" w:hanging="420" w:firstLineChars="0"/>
        <w:jc w:val="both"/>
        <w:rPr>
          <w:sz w:val="32"/>
          <w:szCs w:val="32"/>
        </w:rPr>
      </w:pPr>
      <w:r>
        <w:rPr>
          <w:rFonts w:hint="default"/>
          <w:sz w:val="32"/>
          <w:szCs w:val="32"/>
          <w:lang w:val="en-IN"/>
        </w:rPr>
        <w:t xml:space="preserve">  </w:t>
      </w:r>
      <w:r>
        <w:rPr>
          <w:sz w:val="32"/>
          <w:szCs w:val="32"/>
        </w:rPr>
        <w:t>Create personalized learning paths based on student performance</w:t>
      </w:r>
    </w:p>
    <w:p w14:paraId="78E10EF0">
      <w:pPr>
        <w:numPr>
          <w:ilvl w:val="0"/>
          <w:numId w:val="7"/>
        </w:numPr>
        <w:tabs>
          <w:tab w:val="clear" w:pos="420"/>
        </w:tabs>
        <w:ind w:left="420" w:leftChars="0" w:hanging="420" w:firstLineChars="0"/>
        <w:jc w:val="both"/>
        <w:rPr>
          <w:sz w:val="32"/>
          <w:szCs w:val="32"/>
        </w:rPr>
      </w:pPr>
      <w:r>
        <w:rPr>
          <w:rFonts w:hint="default"/>
          <w:sz w:val="32"/>
          <w:szCs w:val="32"/>
          <w:lang w:val="en-IN"/>
        </w:rPr>
        <w:t xml:space="preserve">   </w:t>
      </w:r>
      <w:r>
        <w:rPr>
          <w:sz w:val="32"/>
          <w:szCs w:val="32"/>
        </w:rPr>
        <w:t>Track progress and suggest improvements</w:t>
      </w:r>
    </w:p>
    <w:p w14:paraId="02CBB944">
      <w:pPr>
        <w:numPr>
          <w:ilvl w:val="0"/>
          <w:numId w:val="7"/>
        </w:numPr>
        <w:tabs>
          <w:tab w:val="clear" w:pos="420"/>
        </w:tabs>
        <w:ind w:left="420" w:leftChars="0" w:hanging="420" w:firstLineChars="0"/>
        <w:jc w:val="both"/>
        <w:rPr>
          <w:sz w:val="32"/>
          <w:szCs w:val="32"/>
        </w:rPr>
      </w:pPr>
      <w:r>
        <w:rPr>
          <w:rFonts w:hint="default"/>
          <w:sz w:val="32"/>
          <w:szCs w:val="32"/>
          <w:lang w:val="en-IN"/>
        </w:rPr>
        <w:t xml:space="preserve">   </w:t>
      </w:r>
      <w:r>
        <w:rPr>
          <w:sz w:val="32"/>
          <w:szCs w:val="32"/>
        </w:rPr>
        <w:t>Enhance classroom management and engagement</w:t>
      </w:r>
    </w:p>
    <w:p w14:paraId="28A405D5">
      <w:pPr>
        <w:pStyle w:val="2"/>
        <w:rPr>
          <w:rFonts w:hint="default" w:ascii="Times New Roman" w:hAnsi="Times New Roman" w:cs="Times New Roman"/>
          <w:color w:val="auto"/>
          <w:sz w:val="32"/>
          <w:szCs w:val="32"/>
        </w:rPr>
      </w:pPr>
      <w:r>
        <w:rPr>
          <w:rFonts w:hint="default" w:ascii="Times New Roman" w:hAnsi="Times New Roman" w:cs="Times New Roman"/>
          <w:color w:val="auto"/>
          <w:sz w:val="32"/>
          <w:szCs w:val="32"/>
        </w:rPr>
        <w:t xml:space="preserve">Objectives </w:t>
      </w:r>
    </w:p>
    <w:p w14:paraId="17E0AD79">
      <w:pPr>
        <w:numPr>
          <w:ilvl w:val="0"/>
          <w:numId w:val="8"/>
        </w:numPr>
        <w:ind w:left="420" w:leftChars="0" w:hanging="420" w:firstLineChars="0"/>
        <w:rPr>
          <w:sz w:val="28"/>
          <w:szCs w:val="28"/>
        </w:rPr>
      </w:pPr>
      <w:r>
        <w:rPr>
          <w:sz w:val="28"/>
          <w:szCs w:val="28"/>
        </w:rPr>
        <w:t>Improve the learning experience using AI</w:t>
      </w:r>
    </w:p>
    <w:p w14:paraId="7735B457">
      <w:pPr>
        <w:numPr>
          <w:ilvl w:val="0"/>
          <w:numId w:val="8"/>
        </w:numPr>
        <w:ind w:left="420" w:leftChars="0" w:hanging="420" w:firstLineChars="0"/>
        <w:rPr>
          <w:sz w:val="28"/>
          <w:szCs w:val="28"/>
        </w:rPr>
      </w:pPr>
      <w:r>
        <w:rPr>
          <w:sz w:val="28"/>
          <w:szCs w:val="28"/>
        </w:rPr>
        <w:t>Provide personalized learning for each student</w:t>
      </w:r>
    </w:p>
    <w:p w14:paraId="5417912F">
      <w:pPr>
        <w:numPr>
          <w:ilvl w:val="0"/>
          <w:numId w:val="8"/>
        </w:numPr>
        <w:ind w:left="420" w:leftChars="0" w:hanging="420" w:firstLineChars="0"/>
        <w:rPr>
          <w:sz w:val="28"/>
          <w:szCs w:val="28"/>
        </w:rPr>
      </w:pPr>
      <w:r>
        <w:rPr>
          <w:sz w:val="28"/>
          <w:szCs w:val="28"/>
        </w:rPr>
        <w:t>Automate assessment and feedback generation</w:t>
      </w:r>
    </w:p>
    <w:p w14:paraId="6AED0191">
      <w:pPr>
        <w:numPr>
          <w:ilvl w:val="0"/>
          <w:numId w:val="8"/>
        </w:numPr>
        <w:ind w:left="420" w:leftChars="0" w:hanging="420" w:firstLineChars="0"/>
        <w:rPr>
          <w:sz w:val="32"/>
          <w:szCs w:val="32"/>
        </w:rPr>
      </w:pPr>
      <w:r>
        <w:rPr>
          <w:sz w:val="32"/>
          <w:szCs w:val="32"/>
        </w:rPr>
        <w:t>Integrate seamlessly with existing LMS systems</w:t>
      </w:r>
    </w:p>
    <w:p w14:paraId="7D08ABFA">
      <w:pPr>
        <w:pStyle w:val="2"/>
        <w:spacing w:line="360" w:lineRule="auto"/>
        <w:rPr>
          <w:color w:val="auto"/>
          <w:sz w:val="32"/>
          <w:szCs w:val="32"/>
        </w:rPr>
      </w:pPr>
      <w:r>
        <w:rPr>
          <w:color w:val="auto"/>
          <w:sz w:val="32"/>
          <w:szCs w:val="32"/>
        </w:rPr>
        <w:t>Problem Statement</w:t>
      </w:r>
    </w:p>
    <w:p w14:paraId="7D786034">
      <w:pPr>
        <w:numPr>
          <w:numId w:val="0"/>
        </w:numPr>
        <w:spacing w:line="360" w:lineRule="auto"/>
        <w:ind w:left="220" w:leftChars="0" w:firstLine="1280" w:firstLineChars="400"/>
        <w:jc w:val="left"/>
        <w:rPr>
          <w:sz w:val="32"/>
          <w:szCs w:val="32"/>
        </w:rPr>
      </w:pPr>
      <w:r>
        <w:rPr>
          <w:sz w:val="32"/>
          <w:szCs w:val="32"/>
        </w:rPr>
        <w:t>Traditional education often lacks personalized attention and timely feedback. Edu Tutor AI addresses these gaps by:</w:t>
      </w:r>
    </w:p>
    <w:p w14:paraId="2C2C12D9">
      <w:pPr>
        <w:numPr>
          <w:ilvl w:val="0"/>
          <w:numId w:val="9"/>
        </w:numPr>
        <w:spacing w:line="360" w:lineRule="auto"/>
        <w:ind w:left="640" w:leftChars="0" w:hanging="420" w:firstLineChars="0"/>
        <w:jc w:val="left"/>
        <w:rPr>
          <w:sz w:val="32"/>
          <w:szCs w:val="32"/>
        </w:rPr>
      </w:pPr>
      <w:r>
        <w:rPr>
          <w:sz w:val="32"/>
          <w:szCs w:val="32"/>
        </w:rPr>
        <w:t>Customizing learning for each studen</w:t>
      </w:r>
      <w:r>
        <w:rPr>
          <w:rFonts w:hint="default"/>
          <w:sz w:val="32"/>
          <w:szCs w:val="32"/>
          <w:lang w:val="en-IN"/>
        </w:rPr>
        <w:t>t</w:t>
      </w:r>
    </w:p>
    <w:p w14:paraId="4FC1984E">
      <w:pPr>
        <w:numPr>
          <w:ilvl w:val="0"/>
          <w:numId w:val="9"/>
        </w:numPr>
        <w:spacing w:line="360" w:lineRule="auto"/>
        <w:ind w:left="640" w:leftChars="0" w:hanging="420" w:firstLineChars="0"/>
        <w:jc w:val="left"/>
        <w:rPr>
          <w:sz w:val="32"/>
          <w:szCs w:val="32"/>
        </w:rPr>
      </w:pPr>
      <w:r>
        <w:rPr>
          <w:sz w:val="32"/>
          <w:szCs w:val="32"/>
        </w:rPr>
        <w:t>Automating assessments and explanations</w:t>
      </w:r>
    </w:p>
    <w:p w14:paraId="66B9A7CF">
      <w:pPr>
        <w:numPr>
          <w:ilvl w:val="0"/>
          <w:numId w:val="10"/>
        </w:numPr>
        <w:spacing w:line="360" w:lineRule="auto"/>
        <w:ind w:left="640" w:leftChars="0" w:hanging="420" w:firstLineChars="0"/>
        <w:jc w:val="left"/>
        <w:rPr>
          <w:sz w:val="32"/>
          <w:szCs w:val="32"/>
        </w:rPr>
      </w:pPr>
      <w:r>
        <w:rPr>
          <w:sz w:val="32"/>
          <w:szCs w:val="32"/>
        </w:rPr>
        <w:t>Reducing teacher workload while improving student engagement</w:t>
      </w:r>
    </w:p>
    <w:p w14:paraId="2AD1C97B">
      <w:pPr>
        <w:pStyle w:val="2"/>
        <w:rPr>
          <w:color w:val="auto"/>
          <w:sz w:val="32"/>
          <w:szCs w:val="32"/>
        </w:rPr>
      </w:pPr>
      <w:r>
        <w:rPr>
          <w:color w:val="auto"/>
          <w:sz w:val="32"/>
          <w:szCs w:val="32"/>
        </w:rPr>
        <w:t>Tools &amp; Technologies</w:t>
      </w:r>
    </w:p>
    <w:p w14:paraId="1CCA7AB4">
      <w:pPr>
        <w:numPr>
          <w:ilvl w:val="0"/>
          <w:numId w:val="11"/>
        </w:numPr>
        <w:ind w:left="420" w:leftChars="0" w:hanging="420" w:firstLineChars="0"/>
        <w:jc w:val="left"/>
        <w:rPr>
          <w:sz w:val="32"/>
          <w:szCs w:val="32"/>
        </w:rPr>
      </w:pPr>
      <w:r>
        <w:rPr>
          <w:sz w:val="32"/>
          <w:szCs w:val="32"/>
        </w:rPr>
        <w:t>IBM Cloud – For hosting AI models and backend services</w:t>
      </w:r>
    </w:p>
    <w:p w14:paraId="207836A9">
      <w:pPr>
        <w:numPr>
          <w:ilvl w:val="0"/>
          <w:numId w:val="11"/>
        </w:numPr>
        <w:ind w:left="420" w:leftChars="0" w:hanging="420" w:firstLineChars="0"/>
        <w:jc w:val="left"/>
        <w:rPr>
          <w:sz w:val="32"/>
          <w:szCs w:val="32"/>
        </w:rPr>
      </w:pPr>
      <w:r>
        <w:rPr>
          <w:sz w:val="32"/>
          <w:szCs w:val="32"/>
        </w:rPr>
        <w:t>Generative AI Models – For question generation, explanations, and content creation</w:t>
      </w:r>
    </w:p>
    <w:p w14:paraId="5FD02556">
      <w:pPr>
        <w:numPr>
          <w:ilvl w:val="0"/>
          <w:numId w:val="11"/>
        </w:numPr>
        <w:ind w:left="420" w:leftChars="0" w:hanging="420" w:firstLineChars="0"/>
        <w:jc w:val="left"/>
        <w:rPr>
          <w:sz w:val="32"/>
          <w:szCs w:val="32"/>
        </w:rPr>
      </w:pPr>
      <w:r>
        <w:rPr>
          <w:sz w:val="32"/>
          <w:szCs w:val="32"/>
        </w:rPr>
        <w:t>Google Classroom Integration – To synchronize assignments, quizzes, and student progress</w:t>
      </w:r>
    </w:p>
    <w:p w14:paraId="056F890C">
      <w:pPr>
        <w:pStyle w:val="2"/>
        <w:rPr>
          <w:color w:val="auto"/>
          <w:sz w:val="32"/>
          <w:szCs w:val="32"/>
        </w:rPr>
      </w:pPr>
      <w:r>
        <w:rPr>
          <w:color w:val="auto"/>
          <w:sz w:val="32"/>
          <w:szCs w:val="32"/>
        </w:rPr>
        <w:t>System Architecture / Flow</w:t>
      </w:r>
    </w:p>
    <w:p w14:paraId="1FC5CC90">
      <w:pPr>
        <w:pStyle w:val="124"/>
        <w:numPr>
          <w:ilvl w:val="0"/>
          <w:numId w:val="12"/>
        </w:numPr>
        <w:rPr>
          <w:sz w:val="32"/>
          <w:szCs w:val="32"/>
        </w:rPr>
      </w:pPr>
      <w:r>
        <w:rPr>
          <w:sz w:val="32"/>
          <w:szCs w:val="32"/>
        </w:rPr>
        <w:t>Student logs into Edu Tutor AI via LMS</w:t>
      </w:r>
    </w:p>
    <w:p w14:paraId="72C7BEBA">
      <w:pPr>
        <w:ind w:left="360"/>
        <w:rPr>
          <w:sz w:val="32"/>
          <w:szCs w:val="32"/>
        </w:rPr>
      </w:pPr>
      <w:r>
        <w:rPr>
          <w:sz w:val="32"/>
          <w:szCs w:val="32"/>
        </w:rPr>
        <w:t>2. AI evaluates student progress and learning style</w:t>
      </w:r>
      <w:r>
        <w:rPr>
          <w:sz w:val="32"/>
          <w:szCs w:val="32"/>
        </w:rPr>
        <w:br w:type="textWrapping"/>
      </w:r>
      <w:r>
        <w:rPr>
          <w:sz w:val="32"/>
          <w:szCs w:val="32"/>
        </w:rPr>
        <w:t>3. Generates personalized quizzes and explanations</w:t>
      </w:r>
      <w:r>
        <w:rPr>
          <w:sz w:val="32"/>
          <w:szCs w:val="32"/>
        </w:rPr>
        <w:br w:type="textWrapping"/>
      </w:r>
      <w:r>
        <w:rPr>
          <w:sz w:val="32"/>
          <w:szCs w:val="32"/>
        </w:rPr>
        <w:t>4. Updates LMS with results and progress</w:t>
      </w:r>
      <w:r>
        <w:rPr>
          <w:sz w:val="32"/>
          <w:szCs w:val="32"/>
        </w:rPr>
        <w:br w:type="textWrapping"/>
      </w:r>
      <w:r>
        <w:rPr>
          <w:sz w:val="32"/>
          <w:szCs w:val="32"/>
        </w:rPr>
        <w:t>5. Provides recommendations for improvement</w:t>
      </w:r>
    </w:p>
    <w:p w14:paraId="6C9DC040">
      <w:pPr>
        <w:ind w:left="360"/>
        <w:rPr>
          <w:sz w:val="32"/>
          <w:szCs w:val="32"/>
        </w:rPr>
      </w:pPr>
      <w:r>
        <w:drawing>
          <wp:inline distT="0" distB="0" distL="114300" distR="114300">
            <wp:extent cx="7851140" cy="5233035"/>
            <wp:effectExtent l="0" t="0" r="0" b="0"/>
            <wp:docPr id="1033" name="Image1"/>
            <wp:cNvGraphicFramePr/>
            <a:graphic xmlns:a="http://schemas.openxmlformats.org/drawingml/2006/main">
              <a:graphicData uri="http://schemas.openxmlformats.org/drawingml/2006/picture">
                <pic:pic xmlns:pic="http://schemas.openxmlformats.org/drawingml/2006/picture">
                  <pic:nvPicPr>
                    <pic:cNvPr id="1033" name="Image1"/>
                    <pic:cNvPicPr/>
                  </pic:nvPicPr>
                  <pic:blipFill>
                    <a:blip r:embed="rId7" cstate="print"/>
                    <a:srcRect/>
                    <a:stretch>
                      <a:fillRect/>
                    </a:stretch>
                  </pic:blipFill>
                  <pic:spPr>
                    <a:xfrm>
                      <a:off x="0" y="0"/>
                      <a:ext cx="7851513" cy="5233585"/>
                    </a:xfrm>
                    <a:prstGeom prst="rect">
                      <a:avLst/>
                    </a:prstGeom>
                  </pic:spPr>
                </pic:pic>
              </a:graphicData>
            </a:graphic>
          </wp:inline>
        </w:drawing>
      </w:r>
    </w:p>
    <w:p w14:paraId="2342FBF2">
      <w:pPr>
        <w:rPr>
          <w:b/>
        </w:rPr>
      </w:pPr>
      <w:r>
        <w:rPr>
          <w:b/>
          <w:sz w:val="32"/>
          <w:szCs w:val="32"/>
        </w:rPr>
        <w:t>Features &amp; Functionality</w:t>
      </w:r>
    </w:p>
    <w:p w14:paraId="0DF2AC43">
      <w:pPr>
        <w:numPr>
          <w:ilvl w:val="0"/>
          <w:numId w:val="13"/>
        </w:numPr>
        <w:spacing w:line="360" w:lineRule="auto"/>
        <w:ind w:left="420" w:leftChars="0" w:hanging="420" w:firstLineChars="0"/>
        <w:rPr>
          <w:sz w:val="32"/>
          <w:szCs w:val="32"/>
        </w:rPr>
      </w:pPr>
      <w:r>
        <w:rPr>
          <w:sz w:val="32"/>
          <w:szCs w:val="32"/>
        </w:rPr>
        <w:t>Personalized quizzes and assessments</w:t>
      </w:r>
    </w:p>
    <w:p w14:paraId="50AEA531">
      <w:pPr>
        <w:numPr>
          <w:ilvl w:val="0"/>
          <w:numId w:val="13"/>
        </w:numPr>
        <w:spacing w:line="360" w:lineRule="auto"/>
        <w:ind w:left="420" w:leftChars="0" w:hanging="420" w:firstLineChars="0"/>
        <w:rPr>
          <w:sz w:val="32"/>
          <w:szCs w:val="32"/>
        </w:rPr>
      </w:pPr>
      <w:r>
        <w:rPr>
          <w:sz w:val="32"/>
          <w:szCs w:val="32"/>
        </w:rPr>
        <w:t>Concept explanation with AI-powered clarity</w:t>
      </w:r>
    </w:p>
    <w:p w14:paraId="63A925F2">
      <w:pPr>
        <w:numPr>
          <w:ilvl w:val="0"/>
          <w:numId w:val="13"/>
        </w:numPr>
        <w:spacing w:line="360" w:lineRule="auto"/>
        <w:ind w:left="420" w:leftChars="0" w:hanging="420" w:firstLineChars="0"/>
        <w:rPr>
          <w:sz w:val="32"/>
          <w:szCs w:val="32"/>
        </w:rPr>
      </w:pPr>
      <w:r>
        <w:rPr>
          <w:sz w:val="32"/>
          <w:szCs w:val="32"/>
        </w:rPr>
        <w:t>Progress tracking and analytics</w:t>
      </w:r>
    </w:p>
    <w:p w14:paraId="51AC8476">
      <w:pPr>
        <w:numPr>
          <w:ilvl w:val="0"/>
          <w:numId w:val="13"/>
        </w:numPr>
        <w:spacing w:line="360" w:lineRule="auto"/>
        <w:ind w:left="420" w:leftChars="0" w:hanging="420" w:firstLineChars="0"/>
        <w:rPr>
          <w:sz w:val="32"/>
          <w:szCs w:val="32"/>
        </w:rPr>
      </w:pPr>
      <w:r>
        <w:rPr>
          <w:sz w:val="32"/>
          <w:szCs w:val="32"/>
        </w:rPr>
        <w:t xml:space="preserve"> Integration with Google Classroom</w:t>
      </w:r>
    </w:p>
    <w:p w14:paraId="15F217A4">
      <w:pPr>
        <w:numPr>
          <w:ilvl w:val="0"/>
          <w:numId w:val="13"/>
        </w:numPr>
        <w:spacing w:line="360" w:lineRule="auto"/>
        <w:ind w:left="420" w:leftChars="0" w:hanging="420" w:firstLineChars="0"/>
        <w:rPr>
          <w:sz w:val="32"/>
          <w:szCs w:val="32"/>
        </w:rPr>
      </w:pPr>
      <w:r>
        <w:rPr>
          <w:sz w:val="32"/>
          <w:szCs w:val="32"/>
        </w:rPr>
        <w:t xml:space="preserve"> Adaptive learning paths</w:t>
      </w:r>
    </w:p>
    <w:p w14:paraId="1D3878B5">
      <w:pPr>
        <w:pStyle w:val="2"/>
        <w:rPr>
          <w:rFonts w:hint="default" w:ascii="Times New Roman" w:hAnsi="Times New Roman" w:cs="Times New Roman"/>
          <w:color w:val="auto"/>
          <w:sz w:val="32"/>
          <w:szCs w:val="32"/>
        </w:rPr>
      </w:pPr>
      <w:r>
        <w:rPr>
          <w:rFonts w:hint="default" w:ascii="Times New Roman" w:hAnsi="Times New Roman" w:cs="Times New Roman"/>
          <w:color w:val="auto"/>
          <w:sz w:val="32"/>
          <w:szCs w:val="32"/>
        </w:rPr>
        <w:t>Implementation Details</w:t>
      </w:r>
    </w:p>
    <w:p w14:paraId="6442C248"/>
    <w:p w14:paraId="15C1DA0E">
      <w:pPr>
        <w:numPr>
          <w:ilvl w:val="0"/>
          <w:numId w:val="14"/>
        </w:numPr>
        <w:spacing w:line="360" w:lineRule="auto"/>
        <w:ind w:left="640" w:leftChars="0" w:hanging="420" w:firstLineChars="0"/>
        <w:rPr>
          <w:sz w:val="28"/>
          <w:szCs w:val="28"/>
        </w:rPr>
      </w:pPr>
      <w:r>
        <w:rPr>
          <w:rFonts w:hint="default"/>
          <w:sz w:val="28"/>
          <w:szCs w:val="28"/>
          <w:lang w:val="en-IN"/>
        </w:rPr>
        <w:t>IBM cloud setup for AI services</w:t>
      </w:r>
    </w:p>
    <w:p w14:paraId="411CDFE9">
      <w:pPr>
        <w:numPr>
          <w:ilvl w:val="0"/>
          <w:numId w:val="14"/>
        </w:numPr>
        <w:spacing w:line="360" w:lineRule="auto"/>
        <w:ind w:left="640" w:leftChars="0" w:hanging="420" w:firstLineChars="0"/>
        <w:rPr>
          <w:sz w:val="28"/>
          <w:szCs w:val="28"/>
        </w:rPr>
      </w:pPr>
      <w:r>
        <w:rPr>
          <w:rFonts w:hint="default"/>
          <w:sz w:val="28"/>
          <w:szCs w:val="28"/>
          <w:lang w:val="en-IN"/>
        </w:rPr>
        <w:t>Generative AI model integration</w:t>
      </w:r>
    </w:p>
    <w:p w14:paraId="5E3FBFCE">
      <w:pPr>
        <w:numPr>
          <w:ilvl w:val="0"/>
          <w:numId w:val="14"/>
        </w:numPr>
        <w:spacing w:line="360" w:lineRule="auto"/>
        <w:ind w:left="640" w:leftChars="0" w:hanging="420" w:firstLineChars="0"/>
        <w:rPr>
          <w:sz w:val="28"/>
          <w:szCs w:val="28"/>
        </w:rPr>
      </w:pPr>
      <w:r>
        <w:rPr>
          <w:rFonts w:hint="default"/>
          <w:sz w:val="28"/>
          <w:szCs w:val="28"/>
          <w:lang w:val="en-IN"/>
        </w:rPr>
        <w:t>Google classroom API integration</w:t>
      </w:r>
    </w:p>
    <w:p w14:paraId="76027649">
      <w:pPr>
        <w:numPr>
          <w:ilvl w:val="0"/>
          <w:numId w:val="14"/>
        </w:numPr>
        <w:spacing w:line="360" w:lineRule="auto"/>
        <w:ind w:left="640" w:leftChars="0" w:hanging="420" w:firstLineChars="0"/>
        <w:rPr>
          <w:sz w:val="28"/>
          <w:szCs w:val="28"/>
        </w:rPr>
      </w:pPr>
      <w:r>
        <w:rPr>
          <w:rFonts w:hint="default"/>
          <w:sz w:val="28"/>
          <w:szCs w:val="28"/>
          <w:lang w:val="en-IN"/>
        </w:rPr>
        <w:t>Fronted and backend connection and Testing and deployment</w:t>
      </w:r>
    </w:p>
    <w:p w14:paraId="21B8E745">
      <w:pPr>
        <w:rPr>
          <w:sz w:val="32"/>
          <w:szCs w:val="32"/>
        </w:rPr>
      </w:pPr>
      <w:r>
        <w:drawing>
          <wp:inline distT="0" distB="0" distL="114300" distR="114300">
            <wp:extent cx="8566150" cy="5709920"/>
            <wp:effectExtent l="0" t="0" r="0" b="0"/>
            <wp:docPr id="1035" name="Image1"/>
            <wp:cNvGraphicFramePr/>
            <a:graphic xmlns:a="http://schemas.openxmlformats.org/drawingml/2006/main">
              <a:graphicData uri="http://schemas.openxmlformats.org/drawingml/2006/picture">
                <pic:pic xmlns:pic="http://schemas.openxmlformats.org/drawingml/2006/picture">
                  <pic:nvPicPr>
                    <pic:cNvPr id="1035" name="Image1"/>
                    <pic:cNvPicPr/>
                  </pic:nvPicPr>
                  <pic:blipFill>
                    <a:blip r:embed="rId8" cstate="print"/>
                    <a:srcRect/>
                    <a:stretch>
                      <a:fillRect/>
                    </a:stretch>
                  </pic:blipFill>
                  <pic:spPr>
                    <a:xfrm>
                      <a:off x="0" y="0"/>
                      <a:ext cx="8566629" cy="5710261"/>
                    </a:xfrm>
                    <a:prstGeom prst="rect">
                      <a:avLst/>
                    </a:prstGeom>
                  </pic:spPr>
                </pic:pic>
              </a:graphicData>
            </a:graphic>
          </wp:inline>
        </w:drawing>
      </w:r>
    </w:p>
    <w:p w14:paraId="3D0E5112">
      <w:pPr>
        <w:spacing w:line="240" w:lineRule="auto"/>
        <w:rPr>
          <w:b/>
          <w:sz w:val="32"/>
          <w:szCs w:val="32"/>
        </w:rPr>
      </w:pPr>
      <w:r>
        <w:rPr>
          <w:b/>
          <w:sz w:val="32"/>
          <w:szCs w:val="32"/>
        </w:rPr>
        <w:t>Module Description</w:t>
      </w:r>
    </w:p>
    <w:p w14:paraId="107492CC">
      <w:pPr>
        <w:spacing w:line="240" w:lineRule="auto"/>
        <w:jc w:val="both"/>
        <w:rPr>
          <w:sz w:val="32"/>
          <w:szCs w:val="32"/>
        </w:rPr>
      </w:pPr>
      <w:r>
        <w:rPr>
          <w:sz w:val="32"/>
          <w:szCs w:val="32"/>
        </w:rPr>
        <w:t>The system is divided into the following modules:</w:t>
      </w:r>
    </w:p>
    <w:p w14:paraId="68914FD6">
      <w:pPr>
        <w:spacing w:line="240" w:lineRule="auto"/>
        <w:jc w:val="both"/>
        <w:rPr>
          <w:sz w:val="32"/>
          <w:szCs w:val="32"/>
        </w:rPr>
      </w:pPr>
      <w:r>
        <w:rPr>
          <w:sz w:val="32"/>
          <w:szCs w:val="32"/>
        </w:rPr>
        <w:t>User Module – Manages student/teacher login, profiles, and dashboards for easy access to learning resources.</w:t>
      </w:r>
    </w:p>
    <w:p w14:paraId="7BA1B386">
      <w:pPr>
        <w:spacing w:line="240" w:lineRule="auto"/>
        <w:jc w:val="both"/>
        <w:rPr>
          <w:sz w:val="32"/>
          <w:szCs w:val="32"/>
        </w:rPr>
      </w:pPr>
      <w:r>
        <w:rPr>
          <w:sz w:val="32"/>
          <w:szCs w:val="32"/>
        </w:rPr>
        <w:t>Input &amp; Preprocessing Module – Accepts queries or topics, cleans and validates input for smooth AI processing.</w:t>
      </w:r>
    </w:p>
    <w:p w14:paraId="13C7B8BD">
      <w:pPr>
        <w:spacing w:line="240" w:lineRule="auto"/>
        <w:jc w:val="both"/>
        <w:rPr>
          <w:sz w:val="32"/>
          <w:szCs w:val="32"/>
        </w:rPr>
      </w:pPr>
      <w:r>
        <w:rPr>
          <w:sz w:val="32"/>
          <w:szCs w:val="32"/>
        </w:rPr>
        <w:t>AI Processing Module – Uses Generative AI (LLM + NLP) to produce explanations, notes, and personalized quizzes.</w:t>
      </w:r>
    </w:p>
    <w:p w14:paraId="267886F8">
      <w:pPr>
        <w:spacing w:line="240" w:lineRule="auto"/>
        <w:jc w:val="both"/>
        <w:rPr>
          <w:sz w:val="32"/>
          <w:szCs w:val="32"/>
        </w:rPr>
      </w:pPr>
      <w:r>
        <w:rPr>
          <w:sz w:val="32"/>
          <w:szCs w:val="32"/>
        </w:rPr>
        <w:t>Quiz &amp; Assessment Module – Generates dynamic quizzes, evaluates responses, and provides instant feedback.</w:t>
      </w:r>
    </w:p>
    <w:p w14:paraId="68B2A558">
      <w:pPr>
        <w:spacing w:line="240" w:lineRule="auto"/>
        <w:jc w:val="both"/>
        <w:rPr>
          <w:sz w:val="32"/>
          <w:szCs w:val="32"/>
        </w:rPr>
      </w:pPr>
      <w:r>
        <w:rPr>
          <w:sz w:val="32"/>
          <w:szCs w:val="32"/>
        </w:rPr>
        <w:t>LMS Integration Module – Stores learning materials, tracks student progress, and assigns tasks as per AI suggestions.</w:t>
      </w:r>
    </w:p>
    <w:p w14:paraId="4928B0F5">
      <w:pPr>
        <w:spacing w:line="240" w:lineRule="auto"/>
        <w:jc w:val="both"/>
        <w:rPr>
          <w:sz w:val="32"/>
          <w:szCs w:val="32"/>
        </w:rPr>
      </w:pPr>
      <w:r>
        <w:rPr>
          <w:sz w:val="32"/>
          <w:szCs w:val="32"/>
        </w:rPr>
        <w:t>Report &amp; Feedback Module – Creates personalized progress reports, collects user feedback, and provides teachers with performance insights.</w:t>
      </w:r>
    </w:p>
    <w:p w14:paraId="30A341AB">
      <w:pPr>
        <w:spacing w:line="240" w:lineRule="auto"/>
        <w:jc w:val="both"/>
        <w:rPr>
          <w:sz w:val="32"/>
          <w:szCs w:val="32"/>
        </w:rPr>
      </w:pPr>
      <w:r>
        <w:rPr>
          <w:sz w:val="32"/>
          <w:szCs w:val="32"/>
        </w:rPr>
        <w:br w:type="page"/>
      </w:r>
    </w:p>
    <w:p w14:paraId="027AC5A3">
      <w:pPr>
        <w:pStyle w:val="2"/>
        <w:rPr>
          <w:rFonts w:hint="default" w:ascii="Times New Roman" w:hAnsi="Times New Roman" w:cs="Times New Roman"/>
          <w:color w:val="auto"/>
          <w:sz w:val="40"/>
          <w:szCs w:val="40"/>
        </w:rPr>
      </w:pPr>
      <w:r>
        <w:rPr>
          <w:rFonts w:hint="default" w:ascii="Times New Roman" w:hAnsi="Times New Roman" w:cs="Times New Roman"/>
          <w:color w:val="auto"/>
          <w:sz w:val="40"/>
          <w:szCs w:val="40"/>
        </w:rPr>
        <w:t>Screenshot</w:t>
      </w:r>
    </w:p>
    <w:p w14:paraId="1D971928">
      <w:r>
        <w:br w:type="textWrapping"/>
      </w:r>
      <w:r>
        <w:t>Code:</w:t>
      </w:r>
    </w:p>
    <w:p w14:paraId="1CAC4031">
      <w:r>
        <w:br w:type="textWrapping"/>
      </w:r>
      <w:r>
        <w:drawing>
          <wp:inline distT="0" distB="0" distL="0" distR="0">
            <wp:extent cx="5486400" cy="3084830"/>
            <wp:effectExtent l="19050" t="0" r="0" b="0"/>
            <wp:docPr id="1029" name="Picture 0" descr="codescrn.jpg"/>
            <wp:cNvGraphicFramePr/>
            <a:graphic xmlns:a="http://schemas.openxmlformats.org/drawingml/2006/main">
              <a:graphicData uri="http://schemas.openxmlformats.org/drawingml/2006/picture">
                <pic:pic xmlns:pic="http://schemas.openxmlformats.org/drawingml/2006/picture">
                  <pic:nvPicPr>
                    <pic:cNvPr id="1029" name="Picture 0" descr="codescrn.jpg"/>
                    <pic:cNvPicPr/>
                  </pic:nvPicPr>
                  <pic:blipFill>
                    <a:blip r:embed="rId9" cstate="print"/>
                    <a:srcRect/>
                    <a:stretch>
                      <a:fillRect/>
                    </a:stretch>
                  </pic:blipFill>
                  <pic:spPr>
                    <a:xfrm>
                      <a:off x="0" y="0"/>
                      <a:ext cx="5486400" cy="3084830"/>
                    </a:xfrm>
                    <a:prstGeom prst="rect">
                      <a:avLst/>
                    </a:prstGeom>
                  </pic:spPr>
                </pic:pic>
              </a:graphicData>
            </a:graphic>
          </wp:inline>
        </w:drawing>
      </w:r>
    </w:p>
    <w:p w14:paraId="7969492C"/>
    <w:p w14:paraId="645F12A0">
      <w:pPr>
        <w:rPr>
          <w:sz w:val="36"/>
          <w:szCs w:val="36"/>
        </w:rPr>
      </w:pPr>
      <w:r>
        <w:rPr>
          <w:sz w:val="36"/>
          <w:szCs w:val="36"/>
        </w:rPr>
        <w:t>Output: (Quiz Generation)</w:t>
      </w:r>
    </w:p>
    <w:p w14:paraId="4BBE93A4">
      <w:r>
        <w:drawing>
          <wp:inline distT="0" distB="0" distL="0" distR="0">
            <wp:extent cx="5486400" cy="3084830"/>
            <wp:effectExtent l="19050" t="0" r="0" b="0"/>
            <wp:docPr id="1030" name="Picture 2" descr="opscrn.jpg"/>
            <wp:cNvGraphicFramePr/>
            <a:graphic xmlns:a="http://schemas.openxmlformats.org/drawingml/2006/main">
              <a:graphicData uri="http://schemas.openxmlformats.org/drawingml/2006/picture">
                <pic:pic xmlns:pic="http://schemas.openxmlformats.org/drawingml/2006/picture">
                  <pic:nvPicPr>
                    <pic:cNvPr id="1030" name="Picture 2" descr="opscrn.jpg"/>
                    <pic:cNvPicPr/>
                  </pic:nvPicPr>
                  <pic:blipFill>
                    <a:blip r:embed="rId10" cstate="print"/>
                    <a:srcRect/>
                    <a:stretch>
                      <a:fillRect/>
                    </a:stretch>
                  </pic:blipFill>
                  <pic:spPr>
                    <a:xfrm>
                      <a:off x="0" y="0"/>
                      <a:ext cx="5486400" cy="3084830"/>
                    </a:xfrm>
                    <a:prstGeom prst="rect">
                      <a:avLst/>
                    </a:prstGeom>
                  </pic:spPr>
                </pic:pic>
              </a:graphicData>
            </a:graphic>
          </wp:inline>
        </w:drawing>
      </w:r>
    </w:p>
    <w:p w14:paraId="04CB6366"/>
    <w:p w14:paraId="1FF14FA3">
      <w:pPr>
        <w:rPr>
          <w:sz w:val="36"/>
          <w:szCs w:val="36"/>
        </w:rPr>
      </w:pPr>
      <w:r>
        <w:rPr>
          <w:sz w:val="36"/>
          <w:szCs w:val="36"/>
        </w:rPr>
        <w:t>Output: ( Generating Explanation)</w:t>
      </w:r>
    </w:p>
    <w:p w14:paraId="48262DE1">
      <w:r>
        <w:drawing>
          <wp:inline distT="0" distB="0" distL="0" distR="0">
            <wp:extent cx="5486400" cy="3084830"/>
            <wp:effectExtent l="514350" t="438150" r="800100" b="744220"/>
            <wp:docPr id="1031" name="Picture 3" descr="op2scrn.jpg"/>
            <wp:cNvGraphicFramePr/>
            <a:graphic xmlns:a="http://schemas.openxmlformats.org/drawingml/2006/main">
              <a:graphicData uri="http://schemas.openxmlformats.org/drawingml/2006/picture">
                <pic:pic xmlns:pic="http://schemas.openxmlformats.org/drawingml/2006/picture">
                  <pic:nvPicPr>
                    <pic:cNvPr id="1031" name="Picture 3" descr="op2scrn.jpg"/>
                    <pic:cNvPicPr/>
                  </pic:nvPicPr>
                  <pic:blipFill>
                    <a:blip r:embed="rId11" cstate="print"/>
                    <a:srcRect/>
                    <a:stretch>
                      <a:fillRect/>
                    </a:stretch>
                  </pic:blipFill>
                  <pic:spPr>
                    <a:xfrm>
                      <a:off x="0" y="0"/>
                      <a:ext cx="5486400" cy="3084830"/>
                    </a:xfrm>
                    <a:prstGeom prst="rect">
                      <a:avLst/>
                    </a:prstGeom>
                    <a:solidFill>
                      <a:srgbClr val="000000"/>
                    </a:solidFill>
                    <a:ln w="444500" cap="sq" cmpd="sng">
                      <a:solidFill>
                        <a:srgbClr val="000000"/>
                      </a:solidFill>
                      <a:prstDash val="solid"/>
                      <a:miter/>
                      <a:headEnd type="none" w="med" len="med"/>
                      <a:tailEnd type="none" w="med" len="med"/>
                    </a:ln>
                    <a:effectLst>
                      <a:outerShdw blurRad="254000" dist="190500" dir="2700000" sy="90000" algn="bl" rotWithShape="0">
                        <a:srgbClr val="000000">
                          <a:alpha val="40000"/>
                        </a:srgbClr>
                      </a:outerShdw>
                    </a:effectLst>
                  </pic:spPr>
                </pic:pic>
              </a:graphicData>
            </a:graphic>
          </wp:inline>
        </w:drawing>
      </w:r>
      <w:r>
        <w:t xml:space="preserve"> </w:t>
      </w:r>
    </w:p>
    <w:p w14:paraId="245B98D5"/>
    <w:p w14:paraId="2686930F">
      <w:r>
        <w:pict>
          <v:shape id="1032" o:spid="_x0000_s1026" style="height:25.25pt;width:25.25pt;" filled="f" stroked="f" coordsize="320675,320675" adj="2700" path="m0,0l320675,0,320675,320675,0,320675xm40084,40084l40084,280591,280591,280591,280591,40084xe">
            <v:path textboxrect="40084,40084,280590,280590" o:connecttype="custom"/>
            <v:fill on="f" focussize="0,0"/>
            <v:stroke on="f" joinstyle="miter"/>
            <v:imagedata o:title=""/>
            <o:lock v:ext="edit"/>
            <w10:wrap type="none"/>
            <w10:anchorlock/>
          </v:shape>
        </w:pict>
      </w:r>
    </w:p>
    <w:p w14:paraId="62A28AED">
      <w:pPr>
        <w:pStyle w:val="2"/>
        <w:rPr>
          <w:rFonts w:hint="default" w:ascii="Times New Roman" w:hAnsi="Times New Roman" w:cs="Times New Roman"/>
          <w:color w:val="auto"/>
          <w:sz w:val="32"/>
          <w:szCs w:val="32"/>
        </w:rPr>
      </w:pPr>
      <w:r>
        <w:rPr>
          <w:rFonts w:hint="default" w:ascii="Times New Roman" w:hAnsi="Times New Roman" w:cs="Times New Roman"/>
          <w:color w:val="auto"/>
          <w:sz w:val="32"/>
          <w:szCs w:val="32"/>
        </w:rPr>
        <w:t>Conclusion</w:t>
      </w:r>
    </w:p>
    <w:p w14:paraId="79D8C35D">
      <w:pPr>
        <w:ind w:firstLine="1120" w:firstLineChars="350"/>
        <w:rPr>
          <w:sz w:val="32"/>
          <w:szCs w:val="32"/>
        </w:rPr>
      </w:pPr>
      <w:r>
        <w:rPr>
          <w:sz w:val="32"/>
          <w:szCs w:val="32"/>
        </w:rPr>
        <w:t>Edu Tutor AI enhances the learning process by providing personalized content, automating assessments, and supporting teachers with AI-driven insights. It combines technology and education to make learning smarter, engaging, and effective.</w:t>
      </w:r>
    </w:p>
    <w:p w14:paraId="5A057FC0">
      <w:pPr>
        <w:pStyle w:val="2"/>
        <w:rPr>
          <w:rFonts w:hint="default" w:ascii="Times New Roman" w:hAnsi="Times New Roman" w:cs="Times New Roman"/>
          <w:color w:val="auto"/>
          <w:sz w:val="32"/>
          <w:szCs w:val="32"/>
        </w:rPr>
      </w:pPr>
      <w:r>
        <w:rPr>
          <w:rFonts w:hint="default" w:ascii="Times New Roman" w:hAnsi="Times New Roman" w:cs="Times New Roman"/>
          <w:color w:val="auto"/>
          <w:sz w:val="32"/>
          <w:szCs w:val="32"/>
        </w:rPr>
        <w:t>References</w:t>
      </w:r>
    </w:p>
    <w:p w14:paraId="758FA8B4">
      <w:pPr>
        <w:numPr>
          <w:ilvl w:val="0"/>
          <w:numId w:val="15"/>
        </w:numPr>
        <w:spacing w:line="360" w:lineRule="auto"/>
        <w:ind w:left="420" w:leftChars="0" w:hanging="420" w:firstLineChars="0"/>
        <w:rPr>
          <w:sz w:val="32"/>
          <w:szCs w:val="32"/>
        </w:rPr>
      </w:pPr>
      <w:r>
        <w:rPr>
          <w:sz w:val="32"/>
          <w:szCs w:val="32"/>
        </w:rPr>
        <w:t>IBM Cloud Documentation</w:t>
      </w:r>
    </w:p>
    <w:p w14:paraId="71FF77EF">
      <w:pPr>
        <w:numPr>
          <w:ilvl w:val="0"/>
          <w:numId w:val="15"/>
        </w:numPr>
        <w:spacing w:line="360" w:lineRule="auto"/>
        <w:ind w:left="420" w:leftChars="0" w:hanging="420" w:firstLineChars="0"/>
        <w:rPr>
          <w:sz w:val="32"/>
          <w:szCs w:val="32"/>
        </w:rPr>
      </w:pPr>
      <w:r>
        <w:rPr>
          <w:sz w:val="32"/>
          <w:szCs w:val="32"/>
        </w:rPr>
        <w:t>Google Classroom API Documentation</w:t>
      </w:r>
    </w:p>
    <w:p w14:paraId="414E9879">
      <w:pPr>
        <w:numPr>
          <w:ilvl w:val="0"/>
          <w:numId w:val="15"/>
        </w:numPr>
        <w:spacing w:line="360" w:lineRule="auto"/>
        <w:ind w:left="420" w:leftChars="0" w:hanging="420" w:firstLineChars="0"/>
        <w:rPr>
          <w:sz w:val="32"/>
          <w:szCs w:val="32"/>
        </w:rPr>
      </w:pPr>
      <w:bookmarkStart w:id="0" w:name="_GoBack"/>
      <w:bookmarkEnd w:id="0"/>
      <w:r>
        <w:rPr>
          <w:sz w:val="32"/>
          <w:szCs w:val="32"/>
        </w:rPr>
        <w:t>Generative AI Tutorials and Research Papers</w:t>
      </w:r>
    </w:p>
    <w:sectPr>
      <w:pgSz w:w="15840" w:h="12240" w:orient="landscape"/>
      <w:pgMar w:top="1985" w:right="1440" w:bottom="1797" w:left="1440" w:header="720" w:footer="720" w:gutter="0"/>
      <w:pgBorders w:offsetFrom="page">
        <w:top w:val="single" w:color="000000" w:sz="6" w:space="24"/>
        <w:left w:val="single" w:color="000000" w:sz="6" w:space="24"/>
        <w:bottom w:val="single" w:color="000000" w:sz="6" w:space="24"/>
        <w:right w:val="single" w:color="000000" w:sz="6"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Courier">
    <w:altName w:val="Courier New"/>
    <w:panose1 w:val="02070409020000020404"/>
    <w:charset w:val="00"/>
    <w:family w:val="modern"/>
    <w:pitch w:val="default"/>
    <w:sig w:usb0="00000000" w:usb1="00000000" w:usb2="00000000" w:usb3="00000000" w:csb0="00000001" w:csb1="00000000"/>
  </w:font>
  <w:font w:name="Tahoma">
    <w:panose1 w:val="020B0604030504040204"/>
    <w:charset w:val="00"/>
    <w:family w:val="swiss"/>
    <w:pitch w:val="default"/>
    <w:sig w:usb0="E1002EFF" w:usb1="C000605B" w:usb2="00000029" w:usb3="00000000" w:csb0="200101FF" w:csb1="20280000"/>
  </w:font>
  <w:font w:name="Arial Unicode MS">
    <w:panose1 w:val="020B0604020202020204"/>
    <w:charset w:val="86"/>
    <w:family w:val="auto"/>
    <w:pitch w:val="default"/>
    <w:sig w:usb0="FFFFFFFF" w:usb1="E9FFFFFF" w:usb2="0000003F" w:usb3="00000000" w:csb0="603F01FF" w:csb1="FFFF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543E75E"/>
    <w:multiLevelType w:val="singleLevel"/>
    <w:tmpl w:val="A543E75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E1F36260"/>
    <w:multiLevelType w:val="singleLevel"/>
    <w:tmpl w:val="E1F3626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FCB12E40"/>
    <w:multiLevelType w:val="singleLevel"/>
    <w:tmpl w:val="FCB12E40"/>
    <w:lvl w:ilvl="0" w:tentative="0">
      <w:start w:val="1"/>
      <w:numFmt w:val="bullet"/>
      <w:lvlText w:val=""/>
      <w:lvlJc w:val="left"/>
      <w:pPr>
        <w:tabs>
          <w:tab w:val="left" w:pos="420"/>
        </w:tabs>
        <w:ind w:left="640" w:leftChars="0" w:hanging="420" w:firstLineChars="0"/>
      </w:pPr>
      <w:rPr>
        <w:rFonts w:hint="default" w:ascii="Wingdings" w:hAnsi="Wingdings"/>
      </w:rPr>
    </w:lvl>
  </w:abstractNum>
  <w:abstractNum w:abstractNumId="3">
    <w:nsid w:val="00000002"/>
    <w:multiLevelType w:val="singleLevel"/>
    <w:tmpl w:val="00000002"/>
    <w:lvl w:ilvl="0" w:tentative="0">
      <w:start w:val="1"/>
      <w:numFmt w:val="decimal"/>
      <w:pStyle w:val="32"/>
      <w:lvlText w:val="%1."/>
      <w:lvlJc w:val="left"/>
      <w:pPr>
        <w:tabs>
          <w:tab w:val="left" w:pos="1080"/>
        </w:tabs>
        <w:ind w:left="1080" w:hanging="360"/>
      </w:pPr>
    </w:lvl>
  </w:abstractNum>
  <w:abstractNum w:abstractNumId="4">
    <w:nsid w:val="00000003"/>
    <w:multiLevelType w:val="singleLevel"/>
    <w:tmpl w:val="00000003"/>
    <w:lvl w:ilvl="0" w:tentative="0">
      <w:start w:val="1"/>
      <w:numFmt w:val="decimal"/>
      <w:pStyle w:val="31"/>
      <w:lvlText w:val="%1."/>
      <w:lvlJc w:val="left"/>
      <w:pPr>
        <w:tabs>
          <w:tab w:val="left" w:pos="720"/>
        </w:tabs>
        <w:ind w:left="720" w:hanging="360"/>
      </w:pPr>
    </w:lvl>
  </w:abstractNum>
  <w:abstractNum w:abstractNumId="5">
    <w:nsid w:val="00000005"/>
    <w:multiLevelType w:val="singleLevel"/>
    <w:tmpl w:val="00000005"/>
    <w:lvl w:ilvl="0" w:tentative="0">
      <w:start w:val="1"/>
      <w:numFmt w:val="bullet"/>
      <w:pStyle w:val="26"/>
      <w:lvlText w:val=""/>
      <w:lvlJc w:val="left"/>
      <w:pPr>
        <w:tabs>
          <w:tab w:val="left" w:pos="1080"/>
        </w:tabs>
        <w:ind w:left="1080" w:hanging="360"/>
      </w:pPr>
      <w:rPr>
        <w:rFonts w:hint="default" w:ascii="Symbol" w:hAnsi="Symbol"/>
      </w:rPr>
    </w:lvl>
  </w:abstractNum>
  <w:abstractNum w:abstractNumId="6">
    <w:nsid w:val="00000006"/>
    <w:multiLevelType w:val="singleLevel"/>
    <w:tmpl w:val="00000006"/>
    <w:lvl w:ilvl="0" w:tentative="0">
      <w:start w:val="1"/>
      <w:numFmt w:val="bullet"/>
      <w:pStyle w:val="25"/>
      <w:lvlText w:val=""/>
      <w:lvlJc w:val="left"/>
      <w:pPr>
        <w:tabs>
          <w:tab w:val="left" w:pos="720"/>
        </w:tabs>
        <w:ind w:left="720" w:hanging="360"/>
      </w:pPr>
      <w:rPr>
        <w:rFonts w:hint="default" w:ascii="Symbol" w:hAnsi="Symbol"/>
      </w:rPr>
    </w:lvl>
  </w:abstractNum>
  <w:abstractNum w:abstractNumId="7">
    <w:nsid w:val="00000007"/>
    <w:multiLevelType w:val="singleLevel"/>
    <w:tmpl w:val="00000007"/>
    <w:lvl w:ilvl="0" w:tentative="0">
      <w:start w:val="1"/>
      <w:numFmt w:val="decimal"/>
      <w:pStyle w:val="30"/>
      <w:lvlText w:val="%1."/>
      <w:lvlJc w:val="left"/>
      <w:pPr>
        <w:tabs>
          <w:tab w:val="left" w:pos="360"/>
        </w:tabs>
        <w:ind w:left="360" w:hanging="360"/>
      </w:pPr>
    </w:lvl>
  </w:abstractNum>
  <w:abstractNum w:abstractNumId="8">
    <w:nsid w:val="00000008"/>
    <w:multiLevelType w:val="singleLevel"/>
    <w:tmpl w:val="00000008"/>
    <w:lvl w:ilvl="0" w:tentative="0">
      <w:start w:val="1"/>
      <w:numFmt w:val="bullet"/>
      <w:pStyle w:val="24"/>
      <w:lvlText w:val=""/>
      <w:lvlJc w:val="left"/>
      <w:pPr>
        <w:tabs>
          <w:tab w:val="left" w:pos="360"/>
        </w:tabs>
        <w:ind w:left="360" w:hanging="360"/>
      </w:pPr>
      <w:rPr>
        <w:rFonts w:hint="default" w:ascii="Symbol" w:hAnsi="Symbol"/>
      </w:rPr>
    </w:lvl>
  </w:abstractNum>
  <w:abstractNum w:abstractNumId="9">
    <w:nsid w:val="00000009"/>
    <w:multiLevelType w:val="multilevel"/>
    <w:tmpl w:val="0000000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096AFAAC"/>
    <w:multiLevelType w:val="singleLevel"/>
    <w:tmpl w:val="096AFAA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35D31FD9"/>
    <w:multiLevelType w:val="singleLevel"/>
    <w:tmpl w:val="35D31FD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3632234E"/>
    <w:multiLevelType w:val="singleLevel"/>
    <w:tmpl w:val="3632234E"/>
    <w:lvl w:ilvl="0" w:tentative="0">
      <w:start w:val="1"/>
      <w:numFmt w:val="bullet"/>
      <w:lvlText w:val=""/>
      <w:lvlJc w:val="left"/>
      <w:pPr>
        <w:tabs>
          <w:tab w:val="left" w:pos="420"/>
        </w:tabs>
        <w:ind w:left="640" w:leftChars="0" w:hanging="420" w:firstLineChars="0"/>
      </w:pPr>
      <w:rPr>
        <w:rFonts w:hint="default" w:ascii="Wingdings" w:hAnsi="Wingdings"/>
      </w:rPr>
    </w:lvl>
  </w:abstractNum>
  <w:abstractNum w:abstractNumId="13">
    <w:nsid w:val="43CAD485"/>
    <w:multiLevelType w:val="singleLevel"/>
    <w:tmpl w:val="43CAD48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56A9C0BA"/>
    <w:multiLevelType w:val="singleLevel"/>
    <w:tmpl w:val="56A9C0BA"/>
    <w:lvl w:ilvl="0" w:tentative="0">
      <w:start w:val="1"/>
      <w:numFmt w:val="bullet"/>
      <w:lvlText w:val=""/>
      <w:lvlJc w:val="left"/>
      <w:pPr>
        <w:tabs>
          <w:tab w:val="left" w:pos="420"/>
        </w:tabs>
        <w:ind w:left="640" w:leftChars="0" w:hanging="420" w:firstLineChars="0"/>
      </w:pPr>
      <w:rPr>
        <w:rFonts w:hint="default" w:ascii="Wingdings" w:hAnsi="Wingdings"/>
      </w:rPr>
    </w:lvl>
  </w:abstractNum>
  <w:num w:numId="1">
    <w:abstractNumId w:val="8"/>
  </w:num>
  <w:num w:numId="2">
    <w:abstractNumId w:val="6"/>
  </w:num>
  <w:num w:numId="3">
    <w:abstractNumId w:val="5"/>
  </w:num>
  <w:num w:numId="4">
    <w:abstractNumId w:val="7"/>
  </w:num>
  <w:num w:numId="5">
    <w:abstractNumId w:val="4"/>
  </w:num>
  <w:num w:numId="6">
    <w:abstractNumId w:val="3"/>
  </w:num>
  <w:num w:numId="7">
    <w:abstractNumId w:val="0"/>
  </w:num>
  <w:num w:numId="8">
    <w:abstractNumId w:val="11"/>
  </w:num>
  <w:num w:numId="9">
    <w:abstractNumId w:val="12"/>
  </w:num>
  <w:num w:numId="10">
    <w:abstractNumId w:val="14"/>
  </w:num>
  <w:num w:numId="11">
    <w:abstractNumId w:val="13"/>
  </w:num>
  <w:num w:numId="12">
    <w:abstractNumId w:val="9"/>
  </w:num>
  <w:num w:numId="13">
    <w:abstractNumId w:val="1"/>
  </w:num>
  <w:num w:numId="14">
    <w:abstractNumId w:val="2"/>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2"/>
  </w:compat>
  <w:rsids>
    <w:rsidRoot w:val="00000000"/>
    <w:rsid w:val="0FBF0C9D"/>
    <w:rsid w:val="22FE4E97"/>
    <w:rsid w:val="742915A0"/>
  </w:rsids>
  <m:mathPr>
    <m:mathFont m:val="Cambria Math"/>
    <m:brkBin m:val="before"/>
    <m:brkBinSub m:val="--"/>
    <m:smallFrac m:val="1"/>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mbria" w:hAnsi="Cambria" w:eastAsia="SimSun" w:cs="SimSu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nhideWhenUsed="0" w:uiPriority="9" w:semiHidden="0" w:name="heading 6"/>
    <w:lsdException w:qFormat="1" w:unhideWhenUsed="0" w:uiPriority="9" w:semiHidden="0" w:name="heading 7"/>
    <w:lsdException w:qFormat="1" w:unhideWhenUsed="0" w:uiPriority="9" w:semiHidden="0" w:name="heading 8"/>
    <w:lsdException w:qFormat="1" w:unhideWhenUsed="0"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99" w:semiHidden="0" w:name="header"/>
    <w:lsdException w:unhideWhenUsed="0" w:uiPriority="99" w:semiHidden="0" w:name="footer"/>
    <w:lsdException w:unhideWhenUsed="0" w:uiPriority="0" w:semiHidden="0" w:name="index heading"/>
    <w:lsdException w:qFormat="1" w:unhideWhenUsed="0"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99" w:semiHidden="0" w:name="macro"/>
    <w:lsdException w:unhideWhenUsed="0" w:uiPriority="0" w:semiHidden="0" w:name="toa heading"/>
    <w:lsdException w:unhideWhenUsed="0" w:uiPriority="99" w:semiHidden="0" w:name="List"/>
    <w:lsdException w:unhideWhenUsed="0" w:uiPriority="99" w:semiHidden="0" w:name="List Bullet"/>
    <w:lsdException w:unhideWhenUsed="0" w:uiPriority="99" w:semiHidden="0" w:name="List Number"/>
    <w:lsdException w:unhideWhenUsed="0" w:uiPriority="99" w:semiHidden="0" w:name="List 2"/>
    <w:lsdException w:unhideWhenUsed="0" w:uiPriority="99" w:semiHidden="0" w:name="List 3"/>
    <w:lsdException w:unhideWhenUsed="0" w:uiPriority="0" w:semiHidden="0" w:name="List 4"/>
    <w:lsdException w:unhideWhenUsed="0" w:uiPriority="0" w:semiHidden="0" w:name="List 5"/>
    <w:lsdException w:unhideWhenUsed="0" w:uiPriority="99" w:semiHidden="0" w:name="List Bullet 2"/>
    <w:lsdException w:unhideWhenUsed="0" w:uiPriority="99" w:semiHidden="0" w:name="List Bullet 3"/>
    <w:lsdException w:unhideWhenUsed="0" w:uiPriority="0" w:semiHidden="0" w:name="List Bullet 4"/>
    <w:lsdException w:unhideWhenUsed="0" w:uiPriority="0" w:semiHidden="0" w:name="List Bullet 5"/>
    <w:lsdException w:unhideWhenUsed="0" w:uiPriority="99" w:semiHidden="0" w:name="List Number 2"/>
    <w:lsdException w:unhideWhenUsed="0" w:uiPriority="99"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unhideWhenUsed="0" w:uiPriority="1" w:semiHidden="0" w:name="Default Paragraph Font"/>
    <w:lsdException w:unhideWhenUsed="0" w:uiPriority="99" w:semiHidden="0" w:name="Body Text"/>
    <w:lsdException w:unhideWhenUsed="0" w:uiPriority="0" w:semiHidden="0" w:name="Body Text Indent"/>
    <w:lsdException w:unhideWhenUsed="0" w:uiPriority="99" w:semiHidden="0" w:name="List Continue"/>
    <w:lsdException w:unhideWhenUsed="0" w:uiPriority="99" w:semiHidden="0" w:name="List Continue 2"/>
    <w:lsdException w:unhideWhenUsed="0" w:uiPriority="99"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11"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99" w:semiHidden="0" w:name="Body Text 2"/>
    <w:lsdException w:unhideWhenUsed="0" w:uiPriority="99"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99" w:semiHidden="0" w:name="Balloon Text"/>
    <w:lsdException w:unhideWhenUsed="0" w:uiPriority="59"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mbria" w:hAnsi="Cambria" w:eastAsia="SimSun" w:cs="SimSun"/>
      <w:sz w:val="22"/>
      <w:szCs w:val="22"/>
      <w:lang w:val="en-US" w:eastAsia="en-US" w:bidi="ar-SA"/>
    </w:rPr>
  </w:style>
  <w:style w:type="paragraph" w:styleId="2">
    <w:name w:val="heading 1"/>
    <w:basedOn w:val="1"/>
    <w:next w:val="1"/>
    <w:link w:val="119"/>
    <w:qFormat/>
    <w:uiPriority w:val="9"/>
    <w:pPr>
      <w:keepNext/>
      <w:keepLines/>
      <w:spacing w:before="480" w:after="0"/>
      <w:outlineLvl w:val="0"/>
    </w:pPr>
    <w:rPr>
      <w:rFonts w:ascii="Calibri" w:hAnsi="Calibri" w:eastAsia="SimSun" w:cs="SimSun"/>
      <w:b/>
      <w:bCs/>
      <w:color w:val="365F91"/>
      <w:sz w:val="28"/>
      <w:szCs w:val="28"/>
    </w:rPr>
  </w:style>
  <w:style w:type="paragraph" w:styleId="3">
    <w:name w:val="heading 2"/>
    <w:basedOn w:val="1"/>
    <w:next w:val="1"/>
    <w:link w:val="120"/>
    <w:qFormat/>
    <w:uiPriority w:val="9"/>
    <w:pPr>
      <w:keepNext/>
      <w:keepLines/>
      <w:spacing w:before="200" w:after="0"/>
      <w:outlineLvl w:val="1"/>
    </w:pPr>
    <w:rPr>
      <w:rFonts w:ascii="Calibri" w:hAnsi="Calibri" w:eastAsia="SimSun" w:cs="SimSun"/>
      <w:b/>
      <w:bCs/>
      <w:color w:val="4F81BD"/>
      <w:sz w:val="26"/>
      <w:szCs w:val="26"/>
    </w:rPr>
  </w:style>
  <w:style w:type="paragraph" w:styleId="4">
    <w:name w:val="heading 3"/>
    <w:basedOn w:val="1"/>
    <w:next w:val="1"/>
    <w:link w:val="121"/>
    <w:qFormat/>
    <w:uiPriority w:val="9"/>
    <w:pPr>
      <w:keepNext/>
      <w:keepLines/>
      <w:spacing w:before="200" w:after="0"/>
      <w:outlineLvl w:val="2"/>
    </w:pPr>
    <w:rPr>
      <w:rFonts w:ascii="Calibri" w:hAnsi="Calibri" w:eastAsia="SimSun" w:cs="SimSun"/>
      <w:b/>
      <w:bCs/>
      <w:color w:val="4F81BD"/>
    </w:rPr>
  </w:style>
  <w:style w:type="paragraph" w:styleId="5">
    <w:name w:val="heading 4"/>
    <w:basedOn w:val="1"/>
    <w:next w:val="1"/>
    <w:link w:val="131"/>
    <w:qFormat/>
    <w:uiPriority w:val="9"/>
    <w:pPr>
      <w:keepNext/>
      <w:keepLines/>
      <w:spacing w:before="200" w:after="0"/>
      <w:outlineLvl w:val="3"/>
    </w:pPr>
    <w:rPr>
      <w:rFonts w:ascii="Calibri" w:hAnsi="Calibri" w:eastAsia="SimSun" w:cs="SimSun"/>
      <w:b/>
      <w:bCs/>
      <w:i/>
      <w:iCs/>
      <w:color w:val="4F81BD"/>
    </w:rPr>
  </w:style>
  <w:style w:type="paragraph" w:styleId="6">
    <w:name w:val="heading 5"/>
    <w:basedOn w:val="1"/>
    <w:next w:val="1"/>
    <w:link w:val="132"/>
    <w:qFormat/>
    <w:uiPriority w:val="9"/>
    <w:pPr>
      <w:keepNext/>
      <w:keepLines/>
      <w:spacing w:before="200" w:after="0"/>
      <w:outlineLvl w:val="4"/>
    </w:pPr>
    <w:rPr>
      <w:rFonts w:ascii="Calibri" w:hAnsi="Calibri" w:eastAsia="SimSun" w:cs="SimSun"/>
      <w:color w:val="243F60"/>
    </w:rPr>
  </w:style>
  <w:style w:type="paragraph" w:styleId="7">
    <w:name w:val="heading 6"/>
    <w:basedOn w:val="1"/>
    <w:next w:val="1"/>
    <w:link w:val="133"/>
    <w:qFormat/>
    <w:uiPriority w:val="9"/>
    <w:pPr>
      <w:keepNext/>
      <w:keepLines/>
      <w:spacing w:before="200" w:after="0"/>
      <w:outlineLvl w:val="5"/>
    </w:pPr>
    <w:rPr>
      <w:rFonts w:ascii="Calibri" w:hAnsi="Calibri" w:eastAsia="SimSun" w:cs="SimSun"/>
      <w:i/>
      <w:iCs/>
      <w:color w:val="243F60"/>
    </w:rPr>
  </w:style>
  <w:style w:type="paragraph" w:styleId="8">
    <w:name w:val="heading 7"/>
    <w:basedOn w:val="1"/>
    <w:next w:val="1"/>
    <w:link w:val="134"/>
    <w:qFormat/>
    <w:uiPriority w:val="9"/>
    <w:pPr>
      <w:keepNext/>
      <w:keepLines/>
      <w:spacing w:before="200" w:after="0"/>
      <w:outlineLvl w:val="6"/>
    </w:pPr>
    <w:rPr>
      <w:rFonts w:ascii="Calibri" w:hAnsi="Calibri" w:eastAsia="SimSun" w:cs="SimSun"/>
      <w:i/>
      <w:iCs/>
      <w:color w:val="404040"/>
    </w:rPr>
  </w:style>
  <w:style w:type="paragraph" w:styleId="9">
    <w:name w:val="heading 8"/>
    <w:basedOn w:val="1"/>
    <w:next w:val="1"/>
    <w:link w:val="135"/>
    <w:qFormat/>
    <w:uiPriority w:val="9"/>
    <w:pPr>
      <w:keepNext/>
      <w:keepLines/>
      <w:spacing w:before="200" w:after="0"/>
      <w:outlineLvl w:val="7"/>
    </w:pPr>
    <w:rPr>
      <w:rFonts w:ascii="Calibri" w:hAnsi="Calibri" w:eastAsia="SimSun" w:cs="SimSun"/>
      <w:color w:val="4F81BD"/>
      <w:sz w:val="20"/>
      <w:szCs w:val="20"/>
    </w:rPr>
  </w:style>
  <w:style w:type="paragraph" w:styleId="10">
    <w:name w:val="heading 9"/>
    <w:basedOn w:val="1"/>
    <w:next w:val="1"/>
    <w:link w:val="136"/>
    <w:qFormat/>
    <w:uiPriority w:val="9"/>
    <w:pPr>
      <w:keepNext/>
      <w:keepLines/>
      <w:spacing w:before="200" w:after="0"/>
      <w:outlineLvl w:val="8"/>
    </w:pPr>
    <w:rPr>
      <w:rFonts w:ascii="Calibri" w:hAnsi="Calibri" w:eastAsia="SimSun" w:cs="SimSun"/>
      <w:i/>
      <w:iCs/>
      <w:color w:val="404040"/>
      <w:sz w:val="20"/>
      <w:szCs w:val="20"/>
    </w:rPr>
  </w:style>
  <w:style w:type="character" w:default="1" w:styleId="11">
    <w:name w:val="Default Paragraph Font"/>
    <w:uiPriority w:val="1"/>
  </w:style>
  <w:style w:type="table" w:default="1" w:styleId="12">
    <w:name w:val="Normal Table"/>
    <w:qFormat/>
    <w:uiPriority w:val="99"/>
    <w:tblPr>
      <w:tblCellMar>
        <w:top w:w="0" w:type="dxa"/>
        <w:left w:w="108" w:type="dxa"/>
        <w:bottom w:w="0" w:type="dxa"/>
        <w:right w:w="108" w:type="dxa"/>
      </w:tblCellMar>
    </w:tblPr>
  </w:style>
  <w:style w:type="paragraph" w:styleId="13">
    <w:name w:val="Balloon Text"/>
    <w:basedOn w:val="1"/>
    <w:link w:val="165"/>
    <w:uiPriority w:val="99"/>
    <w:pPr>
      <w:spacing w:after="0" w:line="240" w:lineRule="auto"/>
    </w:pPr>
    <w:rPr>
      <w:rFonts w:ascii="Tahoma" w:hAnsi="Tahoma" w:cs="Tahoma"/>
      <w:sz w:val="16"/>
      <w:szCs w:val="16"/>
    </w:rPr>
  </w:style>
  <w:style w:type="paragraph" w:styleId="14">
    <w:name w:val="Body Text"/>
    <w:basedOn w:val="1"/>
    <w:link w:val="125"/>
    <w:uiPriority w:val="99"/>
    <w:pPr>
      <w:spacing w:after="120"/>
    </w:pPr>
  </w:style>
  <w:style w:type="paragraph" w:styleId="15">
    <w:name w:val="Body Text 2"/>
    <w:basedOn w:val="1"/>
    <w:link w:val="126"/>
    <w:uiPriority w:val="99"/>
    <w:pPr>
      <w:spacing w:after="120" w:line="480" w:lineRule="auto"/>
    </w:pPr>
  </w:style>
  <w:style w:type="paragraph" w:styleId="16">
    <w:name w:val="Body Text 3"/>
    <w:basedOn w:val="1"/>
    <w:link w:val="127"/>
    <w:uiPriority w:val="99"/>
    <w:pPr>
      <w:spacing w:after="120"/>
    </w:pPr>
    <w:rPr>
      <w:sz w:val="16"/>
      <w:szCs w:val="16"/>
    </w:rPr>
  </w:style>
  <w:style w:type="paragraph" w:styleId="17">
    <w:name w:val="caption"/>
    <w:basedOn w:val="1"/>
    <w:next w:val="1"/>
    <w:qFormat/>
    <w:uiPriority w:val="35"/>
    <w:pPr>
      <w:spacing w:line="240" w:lineRule="auto"/>
    </w:pPr>
    <w:rPr>
      <w:b/>
      <w:bCs/>
      <w:color w:val="4F81BD"/>
      <w:sz w:val="18"/>
      <w:szCs w:val="18"/>
    </w:rPr>
  </w:style>
  <w:style w:type="character" w:styleId="18">
    <w:name w:val="Emphasis"/>
    <w:basedOn w:val="11"/>
    <w:qFormat/>
    <w:uiPriority w:val="20"/>
    <w:rPr>
      <w:i/>
      <w:iCs/>
    </w:rPr>
  </w:style>
  <w:style w:type="paragraph" w:styleId="19">
    <w:name w:val="footer"/>
    <w:basedOn w:val="1"/>
    <w:link w:val="117"/>
    <w:uiPriority w:val="99"/>
    <w:pPr>
      <w:tabs>
        <w:tab w:val="center" w:pos="4680"/>
        <w:tab w:val="right" w:pos="9360"/>
      </w:tabs>
      <w:spacing w:after="0" w:line="240" w:lineRule="auto"/>
    </w:pPr>
  </w:style>
  <w:style w:type="paragraph" w:styleId="20">
    <w:name w:val="header"/>
    <w:basedOn w:val="1"/>
    <w:link w:val="116"/>
    <w:uiPriority w:val="99"/>
    <w:pPr>
      <w:tabs>
        <w:tab w:val="center" w:pos="4680"/>
        <w:tab w:val="right" w:pos="9360"/>
      </w:tabs>
      <w:spacing w:after="0" w:line="240" w:lineRule="auto"/>
    </w:pPr>
  </w:style>
  <w:style w:type="paragraph" w:styleId="21">
    <w:name w:val="List"/>
    <w:basedOn w:val="1"/>
    <w:uiPriority w:val="99"/>
    <w:pPr>
      <w:ind w:left="360" w:hanging="360"/>
      <w:contextualSpacing/>
    </w:pPr>
  </w:style>
  <w:style w:type="paragraph" w:styleId="22">
    <w:name w:val="List 2"/>
    <w:basedOn w:val="1"/>
    <w:uiPriority w:val="99"/>
    <w:pPr>
      <w:ind w:left="720" w:hanging="360"/>
      <w:contextualSpacing/>
    </w:pPr>
  </w:style>
  <w:style w:type="paragraph" w:styleId="23">
    <w:name w:val="List 3"/>
    <w:basedOn w:val="1"/>
    <w:uiPriority w:val="99"/>
    <w:pPr>
      <w:ind w:left="1080" w:hanging="360"/>
      <w:contextualSpacing/>
    </w:pPr>
  </w:style>
  <w:style w:type="paragraph" w:styleId="24">
    <w:name w:val="List Bullet"/>
    <w:basedOn w:val="1"/>
    <w:uiPriority w:val="99"/>
    <w:pPr>
      <w:numPr>
        <w:ilvl w:val="0"/>
        <w:numId w:val="1"/>
      </w:numPr>
      <w:contextualSpacing/>
    </w:pPr>
  </w:style>
  <w:style w:type="paragraph" w:styleId="25">
    <w:name w:val="List Bullet 2"/>
    <w:basedOn w:val="1"/>
    <w:uiPriority w:val="99"/>
    <w:pPr>
      <w:numPr>
        <w:ilvl w:val="0"/>
        <w:numId w:val="2"/>
      </w:numPr>
      <w:contextualSpacing/>
    </w:pPr>
  </w:style>
  <w:style w:type="paragraph" w:styleId="26">
    <w:name w:val="List Bullet 3"/>
    <w:basedOn w:val="1"/>
    <w:uiPriority w:val="99"/>
    <w:pPr>
      <w:numPr>
        <w:ilvl w:val="0"/>
        <w:numId w:val="3"/>
      </w:numPr>
      <w:contextualSpacing/>
    </w:pPr>
  </w:style>
  <w:style w:type="paragraph" w:styleId="27">
    <w:name w:val="List Continue"/>
    <w:basedOn w:val="1"/>
    <w:uiPriority w:val="99"/>
    <w:pPr>
      <w:spacing w:after="120"/>
      <w:ind w:left="360"/>
      <w:contextualSpacing/>
    </w:pPr>
  </w:style>
  <w:style w:type="paragraph" w:styleId="28">
    <w:name w:val="List Continue 2"/>
    <w:basedOn w:val="1"/>
    <w:uiPriority w:val="99"/>
    <w:pPr>
      <w:spacing w:after="120"/>
      <w:ind w:left="720"/>
      <w:contextualSpacing/>
    </w:pPr>
  </w:style>
  <w:style w:type="paragraph" w:styleId="29">
    <w:name w:val="List Continue 3"/>
    <w:basedOn w:val="1"/>
    <w:uiPriority w:val="99"/>
    <w:pPr>
      <w:spacing w:after="120"/>
      <w:ind w:left="1080"/>
      <w:contextualSpacing/>
    </w:pPr>
  </w:style>
  <w:style w:type="paragraph" w:styleId="30">
    <w:name w:val="List Number"/>
    <w:basedOn w:val="1"/>
    <w:uiPriority w:val="99"/>
    <w:pPr>
      <w:numPr>
        <w:ilvl w:val="0"/>
        <w:numId w:val="4"/>
      </w:numPr>
      <w:contextualSpacing/>
    </w:pPr>
  </w:style>
  <w:style w:type="paragraph" w:styleId="31">
    <w:name w:val="List Number 2"/>
    <w:basedOn w:val="1"/>
    <w:uiPriority w:val="99"/>
    <w:pPr>
      <w:numPr>
        <w:ilvl w:val="0"/>
        <w:numId w:val="5"/>
      </w:numPr>
      <w:contextualSpacing/>
    </w:pPr>
  </w:style>
  <w:style w:type="paragraph" w:styleId="32">
    <w:name w:val="List Number 3"/>
    <w:basedOn w:val="1"/>
    <w:uiPriority w:val="99"/>
    <w:pPr>
      <w:numPr>
        <w:ilvl w:val="0"/>
        <w:numId w:val="6"/>
      </w:numPr>
      <w:contextualSpacing/>
    </w:pPr>
  </w:style>
  <w:style w:type="paragraph" w:styleId="33">
    <w:name w:val="macro"/>
    <w:link w:val="128"/>
    <w:uiPriority w:val="99"/>
    <w:pPr>
      <w:tabs>
        <w:tab w:val="left" w:pos="576"/>
        <w:tab w:val="left" w:pos="1152"/>
        <w:tab w:val="left" w:pos="1728"/>
        <w:tab w:val="left" w:pos="2304"/>
        <w:tab w:val="left" w:pos="2880"/>
        <w:tab w:val="left" w:pos="3456"/>
        <w:tab w:val="left" w:pos="4032"/>
      </w:tabs>
      <w:spacing w:after="200" w:line="276" w:lineRule="auto"/>
    </w:pPr>
    <w:rPr>
      <w:rFonts w:ascii="Courier" w:hAnsi="Courier" w:eastAsia="SimSun" w:cs="SimSun"/>
      <w:sz w:val="20"/>
      <w:szCs w:val="20"/>
      <w:lang w:val="en-US" w:eastAsia="en-US" w:bidi="ar-SA"/>
    </w:rPr>
  </w:style>
  <w:style w:type="character" w:styleId="34">
    <w:name w:val="Strong"/>
    <w:basedOn w:val="11"/>
    <w:qFormat/>
    <w:uiPriority w:val="22"/>
    <w:rPr>
      <w:b/>
      <w:bCs/>
    </w:rPr>
  </w:style>
  <w:style w:type="paragraph" w:styleId="35">
    <w:name w:val="Subtitle"/>
    <w:basedOn w:val="1"/>
    <w:next w:val="1"/>
    <w:link w:val="123"/>
    <w:qFormat/>
    <w:uiPriority w:val="11"/>
    <w:pPr>
      <w:numPr>
        <w:ilvl w:val="1"/>
        <w:numId w:val="0"/>
      </w:numPr>
    </w:pPr>
    <w:rPr>
      <w:rFonts w:ascii="Calibri" w:hAnsi="Calibri" w:eastAsia="SimSun" w:cs="SimSun"/>
      <w:i/>
      <w:iCs/>
      <w:color w:val="4F81BD"/>
      <w:spacing w:val="15"/>
      <w:sz w:val="24"/>
      <w:szCs w:val="24"/>
    </w:rPr>
  </w:style>
  <w:style w:type="table" w:styleId="36">
    <w:name w:val="Table Grid"/>
    <w:basedOn w:val="12"/>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37">
    <w:name w:val="Title"/>
    <w:basedOn w:val="1"/>
    <w:next w:val="1"/>
    <w:link w:val="122"/>
    <w:qFormat/>
    <w:uiPriority w:val="10"/>
    <w:pPr>
      <w:pBdr>
        <w:bottom w:val="single" w:color="4F81BD" w:sz="8" w:space="4"/>
      </w:pBdr>
      <w:spacing w:after="300" w:line="240" w:lineRule="auto"/>
      <w:contextualSpacing/>
    </w:pPr>
    <w:rPr>
      <w:rFonts w:ascii="Calibri" w:hAnsi="Calibri" w:eastAsia="SimSun" w:cs="SimSun"/>
      <w:color w:val="17365D"/>
      <w:spacing w:val="5"/>
      <w:kern w:val="28"/>
      <w:sz w:val="52"/>
      <w:szCs w:val="52"/>
    </w:rPr>
  </w:style>
  <w:style w:type="table" w:styleId="38">
    <w:name w:val="Light Shading Accent 2"/>
    <w:basedOn w:val="12"/>
    <w:uiPriority w:val="60"/>
    <w:pPr>
      <w:spacing w:after="0" w:line="240" w:lineRule="auto"/>
    </w:pPr>
    <w:rPr>
      <w:color w:val="943634"/>
    </w:rPr>
    <w:tblPr>
      <w:tblBorders>
        <w:top w:val="single" w:color="C0504D" w:sz="8" w:space="0"/>
        <w:bottom w:val="single" w:color="C0504D"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C0504D" w:sz="8" w:space="0"/>
          <w:left w:val="nil"/>
          <w:bottom w:val="single" w:color="C0504D" w:sz="8" w:space="0"/>
          <w:right w:val="nil"/>
          <w:insideH w:val="nil"/>
          <w:insideV w:val="nil"/>
        </w:tcBorders>
      </w:tcPr>
    </w:tblStylePr>
    <w:tblStylePr w:type="lastRow">
      <w:pPr>
        <w:spacing w:before="0" w:after="0" w:line="240" w:lineRule="auto"/>
      </w:pPr>
      <w:rPr>
        <w:b/>
        <w:bCs/>
      </w:rPr>
      <w:tblPr/>
      <w:tcPr>
        <w:tcBorders>
          <w:top w:val="single" w:color="C0504D" w:sz="8" w:space="0"/>
          <w:left w:val="nil"/>
          <w:bottom w:val="single" w:color="C0504D"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39">
    <w:name w:val="Light Shading Accent 3"/>
    <w:basedOn w:val="12"/>
    <w:uiPriority w:val="60"/>
    <w:pPr>
      <w:spacing w:after="0" w:line="240" w:lineRule="auto"/>
    </w:pPr>
    <w:rPr>
      <w:color w:val="76923C"/>
    </w:rPr>
    <w:tblPr>
      <w:tblBorders>
        <w:top w:val="single" w:color="9BBB59" w:sz="8" w:space="0"/>
        <w:bottom w:val="single" w:color="9BBB59"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9BBB59" w:sz="8" w:space="0"/>
          <w:left w:val="nil"/>
          <w:bottom w:val="single" w:color="9BBB59" w:sz="8" w:space="0"/>
          <w:right w:val="nil"/>
          <w:insideH w:val="nil"/>
          <w:insideV w:val="nil"/>
        </w:tcBorders>
      </w:tcPr>
    </w:tblStylePr>
    <w:tblStylePr w:type="lastRow">
      <w:pPr>
        <w:spacing w:before="0" w:after="0" w:line="240" w:lineRule="auto"/>
      </w:pPr>
      <w:rPr>
        <w:b/>
        <w:bCs/>
      </w:rPr>
      <w:tblPr/>
      <w:tcPr>
        <w:tcBorders>
          <w:top w:val="single" w:color="9BBB59" w:sz="8" w:space="0"/>
          <w:left w:val="nil"/>
          <w:bottom w:val="single" w:color="9BBB59"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40">
    <w:name w:val="Light Shading Accent 4"/>
    <w:basedOn w:val="12"/>
    <w:uiPriority w:val="60"/>
    <w:pPr>
      <w:spacing w:after="0" w:line="240" w:lineRule="auto"/>
    </w:pPr>
    <w:rPr>
      <w:color w:val="5F497A"/>
    </w:rPr>
    <w:tblPr>
      <w:tblBorders>
        <w:top w:val="single" w:color="8064A2" w:sz="8" w:space="0"/>
        <w:bottom w:val="single" w:color="8064A2"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8064A2" w:sz="8" w:space="0"/>
          <w:left w:val="nil"/>
          <w:bottom w:val="single" w:color="8064A2" w:sz="8" w:space="0"/>
          <w:right w:val="nil"/>
          <w:insideH w:val="nil"/>
          <w:insideV w:val="nil"/>
        </w:tcBorders>
      </w:tcPr>
    </w:tblStylePr>
    <w:tblStylePr w:type="lastRow">
      <w:pPr>
        <w:spacing w:before="0" w:after="0" w:line="240" w:lineRule="auto"/>
      </w:pPr>
      <w:rPr>
        <w:b/>
        <w:bCs/>
      </w:rPr>
      <w:tblPr/>
      <w:tcPr>
        <w:tcBorders>
          <w:top w:val="single" w:color="8064A2" w:sz="8" w:space="0"/>
          <w:left w:val="nil"/>
          <w:bottom w:val="single" w:color="8064A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41">
    <w:name w:val="Light Shading Accent 5"/>
    <w:basedOn w:val="12"/>
    <w:uiPriority w:val="60"/>
    <w:pPr>
      <w:spacing w:after="0" w:line="240" w:lineRule="auto"/>
    </w:pPr>
    <w:rPr>
      <w:color w:val="31849B"/>
    </w:rPr>
    <w:tblPr>
      <w:tblBorders>
        <w:top w:val="single" w:color="4BACC6" w:sz="8" w:space="0"/>
        <w:bottom w:val="single" w:color="4BACC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sz="8" w:space="0"/>
          <w:left w:val="nil"/>
          <w:bottom w:val="single" w:color="4BACC6" w:sz="8" w:space="0"/>
          <w:right w:val="nil"/>
          <w:insideH w:val="nil"/>
          <w:insideV w:val="nil"/>
        </w:tcBorders>
      </w:tcPr>
    </w:tblStylePr>
    <w:tblStylePr w:type="lastRow">
      <w:pPr>
        <w:spacing w:before="0" w:after="0" w:line="240" w:lineRule="auto"/>
      </w:pPr>
      <w:rPr>
        <w:b/>
        <w:bCs/>
      </w:rPr>
      <w:tblPr/>
      <w:tcPr>
        <w:tcBorders>
          <w:top w:val="single" w:color="4BACC6" w:sz="8" w:space="0"/>
          <w:left w:val="nil"/>
          <w:bottom w:val="single" w:color="4BACC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42">
    <w:name w:val="Light Shading Accent 6"/>
    <w:basedOn w:val="12"/>
    <w:uiPriority w:val="60"/>
    <w:pPr>
      <w:spacing w:after="0" w:line="240" w:lineRule="auto"/>
    </w:pPr>
    <w:rPr>
      <w:color w:val="E36C0A"/>
    </w:rPr>
    <w:tblPr>
      <w:tblBorders>
        <w:top w:val="single" w:color="F79646" w:sz="8" w:space="0"/>
        <w:bottom w:val="single" w:color="F7964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F79646" w:sz="8" w:space="0"/>
          <w:left w:val="nil"/>
          <w:bottom w:val="single" w:color="F79646" w:sz="8" w:space="0"/>
          <w:right w:val="nil"/>
          <w:insideH w:val="nil"/>
          <w:insideV w:val="nil"/>
        </w:tcBorders>
      </w:tcPr>
    </w:tblStylePr>
    <w:tblStylePr w:type="lastRow">
      <w:pPr>
        <w:spacing w:before="0" w:after="0" w:line="240" w:lineRule="auto"/>
      </w:pPr>
      <w:rPr>
        <w:b/>
        <w:bCs/>
      </w:rPr>
      <w:tblPr/>
      <w:tcPr>
        <w:tcBorders>
          <w:top w:val="single" w:color="F79646" w:sz="8" w:space="0"/>
          <w:left w:val="nil"/>
          <w:bottom w:val="single" w:color="F7964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styleId="43">
    <w:name w:val="Light List Accent 2"/>
    <w:basedOn w:val="12"/>
    <w:uiPriority w:val="61"/>
    <w:pPr>
      <w:spacing w:after="0" w:line="240" w:lineRule="auto"/>
    </w:pPr>
    <w:tblPr>
      <w:tblBorders>
        <w:top w:val="single" w:color="C0504D" w:sz="8" w:space="0"/>
        <w:left w:val="single" w:color="C0504D" w:sz="8" w:space="0"/>
        <w:bottom w:val="single" w:color="C0504D" w:sz="8" w:space="0"/>
        <w:right w:val="single" w:color="C0504D" w:sz="8" w:space="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44">
    <w:name w:val="Light List Accent 3"/>
    <w:basedOn w:val="12"/>
    <w:uiPriority w:val="61"/>
    <w:pPr>
      <w:spacing w:after="0" w:line="240" w:lineRule="auto"/>
    </w:pPr>
    <w:tblPr>
      <w:tblBorders>
        <w:top w:val="single" w:color="9BBB59" w:sz="8" w:space="0"/>
        <w:left w:val="single" w:color="9BBB59" w:sz="8" w:space="0"/>
        <w:bottom w:val="single" w:color="9BBB59" w:sz="8" w:space="0"/>
        <w:right w:val="single" w:color="9BBB59" w:sz="8" w:space="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45">
    <w:name w:val="Light List Accent 4"/>
    <w:basedOn w:val="12"/>
    <w:uiPriority w:val="61"/>
    <w:pPr>
      <w:spacing w:after="0" w:line="240" w:lineRule="auto"/>
    </w:pPr>
    <w:tblPr>
      <w:tblBorders>
        <w:top w:val="single" w:color="8064A2" w:sz="8" w:space="0"/>
        <w:left w:val="single" w:color="8064A2" w:sz="8" w:space="0"/>
        <w:bottom w:val="single" w:color="8064A2" w:sz="8" w:space="0"/>
        <w:right w:val="single" w:color="8064A2" w:sz="8" w:space="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46">
    <w:name w:val="Light List Accent 5"/>
    <w:basedOn w:val="12"/>
    <w:uiPriority w:val="61"/>
    <w:pPr>
      <w:spacing w:after="0" w:line="240" w:lineRule="auto"/>
    </w:pPr>
    <w:tblPr>
      <w:tblBorders>
        <w:top w:val="single" w:color="4BACC6" w:sz="8" w:space="0"/>
        <w:left w:val="single" w:color="4BACC6" w:sz="8" w:space="0"/>
        <w:bottom w:val="single" w:color="4BACC6" w:sz="8" w:space="0"/>
        <w:right w:val="single" w:color="4BACC6" w:sz="8" w:space="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47">
    <w:name w:val="Light List Accent 6"/>
    <w:basedOn w:val="12"/>
    <w:uiPriority w:val="61"/>
    <w:pPr>
      <w:spacing w:after="0" w:line="240" w:lineRule="auto"/>
    </w:pPr>
    <w:tblPr>
      <w:tblBorders>
        <w:top w:val="single" w:color="F79646" w:sz="8" w:space="0"/>
        <w:left w:val="single" w:color="F79646" w:sz="8" w:space="0"/>
        <w:bottom w:val="single" w:color="F79646" w:sz="8" w:space="0"/>
        <w:right w:val="single" w:color="F79646" w:sz="8" w:space="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48">
    <w:name w:val="Light Grid Accent 2"/>
    <w:basedOn w:val="12"/>
    <w:uiPriority w:val="62"/>
    <w:pPr>
      <w:spacing w:after="0" w:line="240" w:lineRule="auto"/>
    </w:p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CellMar>
        <w:top w:w="0" w:type="dxa"/>
        <w:left w:w="108" w:type="dxa"/>
        <w:bottom w:w="0" w:type="dxa"/>
        <w:right w:w="108" w:type="dxa"/>
      </w:tblCellMar>
    </w:tblPr>
    <w:tblStylePr w:type="firstRow">
      <w:pPr>
        <w:spacing w:before="0" w:after="0" w:line="240" w:lineRule="auto"/>
      </w:pPr>
      <w:rPr>
        <w:rFonts w:ascii="Calibri" w:hAnsi="Calibri" w:eastAsia="SimSun" w:cs="SimSun"/>
        <w:b/>
        <w:bCs/>
      </w:rPr>
      <w:tblPr/>
      <w:tcPr>
        <w:tcBorders>
          <w:top w:val="single" w:color="C0504D" w:sz="8" w:space="0"/>
          <w:left w:val="single" w:color="C0504D" w:sz="8" w:space="0"/>
          <w:bottom w:val="single" w:color="C0504D" w:sz="18" w:space="0"/>
          <w:right w:val="single" w:color="C0504D" w:sz="8" w:space="0"/>
          <w:insideH w:val="nil"/>
          <w:insideV w:val="single" w:sz="8" w:space="0"/>
        </w:tcBorders>
      </w:tcPr>
    </w:tblStylePr>
    <w:tblStylePr w:type="lastRow">
      <w:pPr>
        <w:spacing w:before="0" w:after="0" w:line="240" w:lineRule="auto"/>
      </w:pPr>
      <w:rPr>
        <w:rFonts w:ascii="Calibri" w:hAnsi="Calibri" w:eastAsia="SimSun" w:cs="SimSu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ascii="Calibri" w:hAnsi="Calibri" w:eastAsia="SimSun" w:cs="SimSun"/>
        <w:b/>
        <w:bCs/>
      </w:rPr>
    </w:tblStylePr>
    <w:tblStylePr w:type="lastCol">
      <w:rPr>
        <w:rFonts w:ascii="Calibri" w:hAnsi="Calibri" w:eastAsia="SimSun" w:cs="SimSu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49">
    <w:name w:val="Light Grid Accent 3"/>
    <w:basedOn w:val="12"/>
    <w:uiPriority w:val="62"/>
    <w:pPr>
      <w:spacing w:after="0" w:line="240" w:lineRule="auto"/>
    </w:p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CellMar>
        <w:top w:w="0" w:type="dxa"/>
        <w:left w:w="108" w:type="dxa"/>
        <w:bottom w:w="0" w:type="dxa"/>
        <w:right w:w="108" w:type="dxa"/>
      </w:tblCellMar>
    </w:tblPr>
    <w:tblStylePr w:type="firstRow">
      <w:pPr>
        <w:spacing w:before="0" w:after="0" w:line="240" w:lineRule="auto"/>
      </w:pPr>
      <w:rPr>
        <w:rFonts w:ascii="Calibri" w:hAnsi="Calibri" w:eastAsia="SimSun" w:cs="SimSun"/>
        <w:b/>
        <w:bCs/>
      </w:rPr>
      <w:tblPr/>
      <w:tcPr>
        <w:tcBorders>
          <w:top w:val="single" w:color="9BBB59" w:sz="8" w:space="0"/>
          <w:left w:val="single" w:color="9BBB59" w:sz="8" w:space="0"/>
          <w:bottom w:val="single" w:color="9BBB59" w:sz="18" w:space="0"/>
          <w:right w:val="single" w:color="9BBB59" w:sz="8" w:space="0"/>
          <w:insideH w:val="nil"/>
          <w:insideV w:val="single" w:sz="8" w:space="0"/>
        </w:tcBorders>
      </w:tcPr>
    </w:tblStylePr>
    <w:tblStylePr w:type="lastRow">
      <w:pPr>
        <w:spacing w:before="0" w:after="0" w:line="240" w:lineRule="auto"/>
      </w:pPr>
      <w:rPr>
        <w:rFonts w:ascii="Calibri" w:hAnsi="Calibri" w:eastAsia="SimSun" w:cs="SimSu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ascii="Calibri" w:hAnsi="Calibri" w:eastAsia="SimSun" w:cs="SimSun"/>
        <w:b/>
        <w:bCs/>
      </w:rPr>
    </w:tblStylePr>
    <w:tblStylePr w:type="lastCol">
      <w:rPr>
        <w:rFonts w:ascii="Calibri" w:hAnsi="Calibri" w:eastAsia="SimSun" w:cs="SimSu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50">
    <w:name w:val="Light Grid Accent 4"/>
    <w:basedOn w:val="12"/>
    <w:uiPriority w:val="62"/>
    <w:pPr>
      <w:spacing w:after="0" w:line="240" w:lineRule="auto"/>
    </w:p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CellMar>
        <w:top w:w="0" w:type="dxa"/>
        <w:left w:w="108" w:type="dxa"/>
        <w:bottom w:w="0" w:type="dxa"/>
        <w:right w:w="108" w:type="dxa"/>
      </w:tblCellMar>
    </w:tblPr>
    <w:tblStylePr w:type="firstRow">
      <w:pPr>
        <w:spacing w:before="0" w:after="0" w:line="240" w:lineRule="auto"/>
      </w:pPr>
      <w:rPr>
        <w:rFonts w:ascii="Calibri" w:hAnsi="Calibri" w:eastAsia="SimSun" w:cs="SimSun"/>
        <w:b/>
        <w:bCs/>
      </w:rPr>
      <w:tblPr/>
      <w:tcPr>
        <w:tcBorders>
          <w:top w:val="single" w:color="8064A2" w:sz="8" w:space="0"/>
          <w:left w:val="single" w:color="8064A2" w:sz="8" w:space="0"/>
          <w:bottom w:val="single" w:color="8064A2" w:sz="18" w:space="0"/>
          <w:right w:val="single" w:color="8064A2" w:sz="8" w:space="0"/>
          <w:insideH w:val="nil"/>
          <w:insideV w:val="single" w:sz="8" w:space="0"/>
        </w:tcBorders>
      </w:tcPr>
    </w:tblStylePr>
    <w:tblStylePr w:type="lastRow">
      <w:pPr>
        <w:spacing w:before="0" w:after="0" w:line="240" w:lineRule="auto"/>
      </w:pPr>
      <w:rPr>
        <w:rFonts w:ascii="Calibri" w:hAnsi="Calibri" w:eastAsia="SimSun" w:cs="SimSu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ascii="Calibri" w:hAnsi="Calibri" w:eastAsia="SimSun" w:cs="SimSun"/>
        <w:b/>
        <w:bCs/>
      </w:rPr>
    </w:tblStylePr>
    <w:tblStylePr w:type="lastCol">
      <w:rPr>
        <w:rFonts w:ascii="Calibri" w:hAnsi="Calibri" w:eastAsia="SimSun" w:cs="SimSu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51">
    <w:name w:val="Light Grid Accent 5"/>
    <w:basedOn w:val="12"/>
    <w:uiPriority w:val="62"/>
    <w:pPr>
      <w:spacing w:after="0" w:line="240" w:lineRule="auto"/>
    </w:p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CellMar>
        <w:top w:w="0" w:type="dxa"/>
        <w:left w:w="108" w:type="dxa"/>
        <w:bottom w:w="0" w:type="dxa"/>
        <w:right w:w="108" w:type="dxa"/>
      </w:tblCellMar>
    </w:tblPr>
    <w:tblStylePr w:type="firstRow">
      <w:pPr>
        <w:spacing w:before="0" w:after="0" w:line="240" w:lineRule="auto"/>
      </w:pPr>
      <w:rPr>
        <w:rFonts w:ascii="Calibri" w:hAnsi="Calibri" w:eastAsia="SimSun" w:cs="SimSun"/>
        <w:b/>
        <w:bCs/>
      </w:rPr>
      <w:tblPr/>
      <w:tcPr>
        <w:tcBorders>
          <w:top w:val="single" w:color="4BACC6" w:sz="8" w:space="0"/>
          <w:left w:val="single" w:color="4BACC6" w:sz="8" w:space="0"/>
          <w:bottom w:val="single" w:color="4BACC6" w:sz="18" w:space="0"/>
          <w:right w:val="single" w:color="4BACC6" w:sz="8" w:space="0"/>
          <w:insideH w:val="nil"/>
          <w:insideV w:val="single" w:sz="8" w:space="0"/>
        </w:tcBorders>
      </w:tcPr>
    </w:tblStylePr>
    <w:tblStylePr w:type="lastRow">
      <w:pPr>
        <w:spacing w:before="0" w:after="0" w:line="240" w:lineRule="auto"/>
      </w:pPr>
      <w:rPr>
        <w:rFonts w:ascii="Calibri" w:hAnsi="Calibri" w:eastAsia="SimSun" w:cs="SimSu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ascii="Calibri" w:hAnsi="Calibri" w:eastAsia="SimSun" w:cs="SimSun"/>
        <w:b/>
        <w:bCs/>
      </w:rPr>
    </w:tblStylePr>
    <w:tblStylePr w:type="lastCol">
      <w:rPr>
        <w:rFonts w:ascii="Calibri" w:hAnsi="Calibri" w:eastAsia="SimSun" w:cs="SimSu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52">
    <w:name w:val="Light Grid Accent 6"/>
    <w:basedOn w:val="12"/>
    <w:uiPriority w:val="62"/>
    <w:pPr>
      <w:spacing w:after="0" w:line="240" w:lineRule="auto"/>
    </w:p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CellMar>
        <w:top w:w="0" w:type="dxa"/>
        <w:left w:w="108" w:type="dxa"/>
        <w:bottom w:w="0" w:type="dxa"/>
        <w:right w:w="108" w:type="dxa"/>
      </w:tblCellMar>
    </w:tblPr>
    <w:tblStylePr w:type="firstRow">
      <w:pPr>
        <w:spacing w:before="0" w:after="0" w:line="240" w:lineRule="auto"/>
      </w:pPr>
      <w:rPr>
        <w:rFonts w:ascii="Calibri" w:hAnsi="Calibri" w:eastAsia="SimSun" w:cs="SimSun"/>
        <w:b/>
        <w:bCs/>
      </w:rPr>
      <w:tblPr/>
      <w:tcPr>
        <w:tcBorders>
          <w:top w:val="single" w:color="F79646" w:sz="8" w:space="0"/>
          <w:left w:val="single" w:color="F79646" w:sz="8" w:space="0"/>
          <w:bottom w:val="single" w:color="F79646" w:sz="18" w:space="0"/>
          <w:right w:val="single" w:color="F79646" w:sz="8" w:space="0"/>
          <w:insideH w:val="nil"/>
          <w:insideV w:val="single" w:sz="8" w:space="0"/>
        </w:tcBorders>
      </w:tcPr>
    </w:tblStylePr>
    <w:tblStylePr w:type="lastRow">
      <w:pPr>
        <w:spacing w:before="0" w:after="0" w:line="240" w:lineRule="auto"/>
      </w:pPr>
      <w:rPr>
        <w:rFonts w:ascii="Calibri" w:hAnsi="Calibri" w:eastAsia="SimSun" w:cs="SimSu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ascii="Calibri" w:hAnsi="Calibri" w:eastAsia="SimSun" w:cs="SimSun"/>
        <w:b/>
        <w:bCs/>
      </w:rPr>
    </w:tblStylePr>
    <w:tblStylePr w:type="lastCol">
      <w:rPr>
        <w:rFonts w:ascii="Calibri" w:hAnsi="Calibri" w:eastAsia="SimSun" w:cs="SimSu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53">
    <w:name w:val="Medium Shading 1 Accent 2"/>
    <w:basedOn w:val="12"/>
    <w:uiPriority w:val="63"/>
    <w:pPr>
      <w:spacing w:after="0" w:line="240" w:lineRule="auto"/>
    </w:pPr>
    <w:tblPr>
      <w:tblBorders>
        <w:top w:val="single" w:color="CF7B79" w:sz="8" w:space="0"/>
        <w:left w:val="single" w:color="CF7B79" w:sz="8" w:space="0"/>
        <w:bottom w:val="single" w:color="CF7B79" w:sz="8" w:space="0"/>
        <w:right w:val="single" w:color="CF7B79" w:sz="8" w:space="0"/>
        <w:insideH w:val="single" w:color="CF7B79" w:sz="8" w:space="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54">
    <w:name w:val="Medium Shading 1 Accent 3"/>
    <w:basedOn w:val="12"/>
    <w:uiPriority w:val="63"/>
    <w:pPr>
      <w:spacing w:after="0" w:line="240" w:lineRule="auto"/>
    </w:pPr>
    <w:tblPr>
      <w:tblBorders>
        <w:top w:val="single" w:color="B3CC82" w:sz="8" w:space="0"/>
        <w:left w:val="single" w:color="B3CC82" w:sz="8" w:space="0"/>
        <w:bottom w:val="single" w:color="B3CC82" w:sz="8" w:space="0"/>
        <w:right w:val="single" w:color="B3CC82" w:sz="8" w:space="0"/>
        <w:insideH w:val="single" w:color="B3CC82" w:sz="8" w:space="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55">
    <w:name w:val="Medium Shading 1 Accent 4"/>
    <w:basedOn w:val="12"/>
    <w:uiPriority w:val="63"/>
    <w:pPr>
      <w:spacing w:after="0" w:line="240" w:lineRule="auto"/>
    </w:pPr>
    <w:tblPr>
      <w:tblBorders>
        <w:top w:val="single" w:color="9F8AB9" w:sz="8" w:space="0"/>
        <w:left w:val="single" w:color="9F8AB9" w:sz="8" w:space="0"/>
        <w:bottom w:val="single" w:color="9F8AB9" w:sz="8" w:space="0"/>
        <w:right w:val="single" w:color="9F8AB9" w:sz="8" w:space="0"/>
        <w:insideH w:val="single" w:color="9F8AB9" w:sz="8" w:space="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56">
    <w:name w:val="Medium Shading 1 Accent 5"/>
    <w:basedOn w:val="12"/>
    <w:uiPriority w:val="63"/>
    <w:pPr>
      <w:spacing w:after="0" w:line="240" w:lineRule="auto"/>
    </w:pPr>
    <w:tblPr>
      <w:tblBorders>
        <w:top w:val="single" w:color="78C0D4" w:sz="8" w:space="0"/>
        <w:left w:val="single" w:color="78C0D4" w:sz="8" w:space="0"/>
        <w:bottom w:val="single" w:color="78C0D4" w:sz="8" w:space="0"/>
        <w:right w:val="single" w:color="78C0D4" w:sz="8" w:space="0"/>
        <w:insideH w:val="single" w:color="78C0D4" w:sz="8" w:space="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57">
    <w:name w:val="Medium Shading 1 Accent 6"/>
    <w:basedOn w:val="12"/>
    <w:uiPriority w:val="63"/>
    <w:pPr>
      <w:spacing w:after="0" w:line="240" w:lineRule="auto"/>
    </w:pPr>
    <w:tblPr>
      <w:tblBorders>
        <w:top w:val="single" w:color="F9B074" w:sz="8" w:space="0"/>
        <w:left w:val="single" w:color="F9B074" w:sz="8" w:space="0"/>
        <w:bottom w:val="single" w:color="F9B074" w:sz="8" w:space="0"/>
        <w:right w:val="single" w:color="F9B074" w:sz="8" w:space="0"/>
        <w:insideH w:val="single" w:color="F9B074" w:sz="8" w:space="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58">
    <w:name w:val="Medium Shading 2 Accent 2"/>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color="auto" w:sz="18" w:space="0"/>
          <w:left w:val="nil"/>
          <w:bottom w:val="single" w:color="auto" w:sz="18" w:space="0"/>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cPr>
    </w:tblStylePr>
    <w:tblStylePr w:type="firstCol">
      <w:rPr>
        <w:b/>
        <w:bCs/>
        <w:color w:val="FFFFFF"/>
      </w:rPr>
      <w:tblPr/>
      <w:tcPr>
        <w:tcBorders>
          <w:top w:val="nil"/>
          <w:left w:val="nil"/>
          <w:bottom w:val="single" w:color="auto" w:sz="18" w:space="0"/>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rPr>
      <w:tblPr/>
      <w:tcPr>
        <w:tcBorders>
          <w:top w:val="single" w:color="auto" w:sz="18" w:space="0"/>
          <w:left w:val="nil"/>
          <w:bottom w:val="single" w:color="auto" w:sz="18" w:space="0"/>
          <w:right w:val="nil"/>
          <w:insideH w:val="nil"/>
          <w:insideV w:val="nil"/>
        </w:tcBorders>
      </w:tcPr>
    </w:tblStylePr>
  </w:style>
  <w:style w:type="table" w:styleId="59">
    <w:name w:val="Medium Shading 2 Accent 3"/>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color="auto" w:sz="18" w:space="0"/>
          <w:left w:val="nil"/>
          <w:bottom w:val="single" w:color="auto" w:sz="18" w:space="0"/>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cPr>
    </w:tblStylePr>
    <w:tblStylePr w:type="firstCol">
      <w:rPr>
        <w:b/>
        <w:bCs/>
        <w:color w:val="FFFFFF"/>
      </w:rPr>
      <w:tblPr/>
      <w:tcPr>
        <w:tcBorders>
          <w:top w:val="nil"/>
          <w:left w:val="nil"/>
          <w:bottom w:val="single" w:color="auto" w:sz="18" w:space="0"/>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rPr>
      <w:tblPr/>
      <w:tcPr>
        <w:tcBorders>
          <w:top w:val="single" w:color="auto" w:sz="18" w:space="0"/>
          <w:left w:val="nil"/>
          <w:bottom w:val="single" w:color="auto" w:sz="18" w:space="0"/>
          <w:right w:val="nil"/>
          <w:insideH w:val="nil"/>
          <w:insideV w:val="nil"/>
        </w:tcBorders>
      </w:tcPr>
    </w:tblStylePr>
  </w:style>
  <w:style w:type="table" w:styleId="60">
    <w:name w:val="Medium Shading 2 Accent 4"/>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color="auto" w:sz="18" w:space="0"/>
          <w:left w:val="nil"/>
          <w:bottom w:val="single" w:color="auto" w:sz="18" w:space="0"/>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cPr>
    </w:tblStylePr>
    <w:tblStylePr w:type="firstCol">
      <w:rPr>
        <w:b/>
        <w:bCs/>
        <w:color w:val="FFFFFF"/>
      </w:rPr>
      <w:tblPr/>
      <w:tcPr>
        <w:tcBorders>
          <w:top w:val="nil"/>
          <w:left w:val="nil"/>
          <w:bottom w:val="single" w:color="auto" w:sz="18" w:space="0"/>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rPr>
      <w:tblPr/>
      <w:tcPr>
        <w:tcBorders>
          <w:top w:val="single" w:color="auto" w:sz="18" w:space="0"/>
          <w:left w:val="nil"/>
          <w:bottom w:val="single" w:color="auto" w:sz="18" w:space="0"/>
          <w:right w:val="nil"/>
          <w:insideH w:val="nil"/>
          <w:insideV w:val="nil"/>
        </w:tcBorders>
      </w:tcPr>
    </w:tblStylePr>
  </w:style>
  <w:style w:type="table" w:styleId="61">
    <w:name w:val="Medium Shading 2 Accent 5"/>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color="auto" w:sz="18" w:space="0"/>
          <w:left w:val="nil"/>
          <w:bottom w:val="single" w:color="auto" w:sz="18" w:space="0"/>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cPr>
    </w:tblStylePr>
    <w:tblStylePr w:type="firstCol">
      <w:rPr>
        <w:b/>
        <w:bCs/>
        <w:color w:val="FFFFFF"/>
      </w:rPr>
      <w:tblPr/>
      <w:tcPr>
        <w:tcBorders>
          <w:top w:val="nil"/>
          <w:left w:val="nil"/>
          <w:bottom w:val="single" w:color="auto" w:sz="18" w:space="0"/>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rPr>
      <w:tblPr/>
      <w:tcPr>
        <w:tcBorders>
          <w:top w:val="single" w:color="auto" w:sz="18" w:space="0"/>
          <w:left w:val="nil"/>
          <w:bottom w:val="single" w:color="auto" w:sz="18" w:space="0"/>
          <w:right w:val="nil"/>
          <w:insideH w:val="nil"/>
          <w:insideV w:val="nil"/>
        </w:tcBorders>
      </w:tcPr>
    </w:tblStylePr>
  </w:style>
  <w:style w:type="table" w:styleId="62">
    <w:name w:val="Medium Shading 2 Accent 6"/>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color="auto" w:sz="18" w:space="0"/>
          <w:left w:val="nil"/>
          <w:bottom w:val="single" w:color="auto" w:sz="18" w:space="0"/>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cPr>
    </w:tblStylePr>
    <w:tblStylePr w:type="firstCol">
      <w:rPr>
        <w:b/>
        <w:bCs/>
        <w:color w:val="FFFFFF"/>
      </w:rPr>
      <w:tblPr/>
      <w:tcPr>
        <w:tcBorders>
          <w:top w:val="nil"/>
          <w:left w:val="nil"/>
          <w:bottom w:val="single" w:color="auto" w:sz="18" w:space="0"/>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rPr>
      <w:tblPr/>
      <w:tcPr>
        <w:tcBorders>
          <w:top w:val="single" w:color="auto" w:sz="18" w:space="0"/>
          <w:left w:val="nil"/>
          <w:bottom w:val="single" w:color="auto" w:sz="18" w:space="0"/>
          <w:right w:val="nil"/>
          <w:insideH w:val="nil"/>
          <w:insideV w:val="nil"/>
        </w:tcBorders>
      </w:tcPr>
    </w:tblStylePr>
  </w:style>
  <w:style w:type="table" w:styleId="63">
    <w:name w:val="Medium List 1 Accent 2"/>
    <w:basedOn w:val="12"/>
    <w:uiPriority w:val="65"/>
    <w:pPr>
      <w:spacing w:after="0" w:line="240" w:lineRule="auto"/>
    </w:pPr>
    <w:rPr>
      <w:color w:val="000000"/>
    </w:rPr>
    <w:tblPr>
      <w:tblBorders>
        <w:top w:val="single" w:color="C0504D" w:sz="8" w:space="0"/>
        <w:bottom w:val="single" w:color="C0504D" w:sz="8" w:space="0"/>
      </w:tblBorders>
      <w:tblCellMar>
        <w:top w:w="0" w:type="dxa"/>
        <w:left w:w="108" w:type="dxa"/>
        <w:bottom w:w="0" w:type="dxa"/>
        <w:right w:w="108" w:type="dxa"/>
      </w:tblCellMar>
    </w:tblPr>
    <w:tblStylePr w:type="firstRow">
      <w:rPr>
        <w:rFonts w:ascii="Calibri" w:hAnsi="Calibri" w:eastAsia="SimSun" w:cs="SimSun"/>
      </w:rPr>
      <w:tblPr/>
      <w:tcPr>
        <w:tcBorders>
          <w:top w:val="nil"/>
          <w:bottom w:val="single" w:color="C0504D" w:sz="8" w:space="0"/>
        </w:tcBorders>
      </w:tcPr>
    </w:tblStylePr>
    <w:tblStylePr w:type="lastRow">
      <w:rPr>
        <w:b/>
        <w:bCs/>
        <w:color w:val="1F497D"/>
      </w:rPr>
      <w:tblPr/>
      <w:tcPr>
        <w:tcBorders>
          <w:top w:val="single" w:color="C0504D" w:sz="8" w:space="0"/>
          <w:bottom w:val="single" w:color="C0504D" w:sz="8" w:space="0"/>
        </w:tcBorders>
      </w:tcPr>
    </w:tblStylePr>
    <w:tblStylePr w:type="firstCol">
      <w:rPr>
        <w:b/>
        <w:bCs/>
      </w:rPr>
    </w:tblStylePr>
    <w:tblStylePr w:type="lastCol">
      <w:rPr>
        <w:b/>
        <w:bCs/>
      </w:rPr>
      <w:tblPr/>
      <w:tcPr>
        <w:tcBorders>
          <w:top w:val="single" w:color="C0504D" w:sz="8" w:space="0"/>
          <w:bottom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64">
    <w:name w:val="Medium List 1 Accent 3"/>
    <w:basedOn w:val="12"/>
    <w:uiPriority w:val="65"/>
    <w:pPr>
      <w:spacing w:after="0" w:line="240" w:lineRule="auto"/>
    </w:pPr>
    <w:rPr>
      <w:color w:val="000000"/>
    </w:rPr>
    <w:tblPr>
      <w:tblBorders>
        <w:top w:val="single" w:color="9BBB59" w:sz="8" w:space="0"/>
        <w:bottom w:val="single" w:color="9BBB59" w:sz="8" w:space="0"/>
      </w:tblBorders>
      <w:tblCellMar>
        <w:top w:w="0" w:type="dxa"/>
        <w:left w:w="108" w:type="dxa"/>
        <w:bottom w:w="0" w:type="dxa"/>
        <w:right w:w="108" w:type="dxa"/>
      </w:tblCellMar>
    </w:tblPr>
    <w:tblStylePr w:type="firstRow">
      <w:rPr>
        <w:rFonts w:ascii="Calibri" w:hAnsi="Calibri" w:eastAsia="SimSun" w:cs="SimSun"/>
      </w:rPr>
      <w:tblPr/>
      <w:tcPr>
        <w:tcBorders>
          <w:top w:val="nil"/>
          <w:bottom w:val="single" w:color="9BBB59" w:sz="8" w:space="0"/>
        </w:tcBorders>
      </w:tcPr>
    </w:tblStylePr>
    <w:tblStylePr w:type="lastRow">
      <w:rPr>
        <w:b/>
        <w:bCs/>
        <w:color w:val="1F497D"/>
      </w:rPr>
      <w:tblPr/>
      <w:tcPr>
        <w:tcBorders>
          <w:top w:val="single" w:color="9BBB59" w:sz="8" w:space="0"/>
          <w:bottom w:val="single" w:color="9BBB59" w:sz="8" w:space="0"/>
        </w:tcBorders>
      </w:tcPr>
    </w:tblStylePr>
    <w:tblStylePr w:type="firstCol">
      <w:rPr>
        <w:b/>
        <w:bCs/>
      </w:rPr>
    </w:tblStylePr>
    <w:tblStylePr w:type="lastCol">
      <w:rPr>
        <w:b/>
        <w:bCs/>
      </w:rPr>
      <w:tblPr/>
      <w:tcPr>
        <w:tcBorders>
          <w:top w:val="single" w:color="9BBB59" w:sz="8" w:space="0"/>
          <w:bottom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65">
    <w:name w:val="Medium List 1 Accent 4"/>
    <w:basedOn w:val="12"/>
    <w:uiPriority w:val="65"/>
    <w:pPr>
      <w:spacing w:after="0" w:line="240" w:lineRule="auto"/>
    </w:pPr>
    <w:rPr>
      <w:color w:val="000000"/>
    </w:rPr>
    <w:tblPr>
      <w:tblBorders>
        <w:top w:val="single" w:color="8064A2" w:sz="8" w:space="0"/>
        <w:bottom w:val="single" w:color="8064A2" w:sz="8" w:space="0"/>
      </w:tblBorders>
      <w:tblCellMar>
        <w:top w:w="0" w:type="dxa"/>
        <w:left w:w="108" w:type="dxa"/>
        <w:bottom w:w="0" w:type="dxa"/>
        <w:right w:w="108" w:type="dxa"/>
      </w:tblCellMar>
    </w:tblPr>
    <w:tblStylePr w:type="firstRow">
      <w:rPr>
        <w:rFonts w:ascii="Calibri" w:hAnsi="Calibri" w:eastAsia="SimSun" w:cs="SimSun"/>
      </w:rPr>
      <w:tblPr/>
      <w:tcPr>
        <w:tcBorders>
          <w:top w:val="nil"/>
          <w:bottom w:val="single" w:color="8064A2" w:sz="8" w:space="0"/>
        </w:tcBorders>
      </w:tcPr>
    </w:tblStylePr>
    <w:tblStylePr w:type="lastRow">
      <w:rPr>
        <w:b/>
        <w:bCs/>
        <w:color w:val="1F497D"/>
      </w:rPr>
      <w:tblPr/>
      <w:tcPr>
        <w:tcBorders>
          <w:top w:val="single" w:color="8064A2" w:sz="8" w:space="0"/>
          <w:bottom w:val="single" w:color="8064A2" w:sz="8" w:space="0"/>
        </w:tcBorders>
      </w:tcPr>
    </w:tblStylePr>
    <w:tblStylePr w:type="firstCol">
      <w:rPr>
        <w:b/>
        <w:bCs/>
      </w:rPr>
    </w:tblStylePr>
    <w:tblStylePr w:type="lastCol">
      <w:rPr>
        <w:b/>
        <w:bCs/>
      </w:rPr>
      <w:tblPr/>
      <w:tcPr>
        <w:tcBorders>
          <w:top w:val="single" w:color="8064A2" w:sz="8" w:space="0"/>
          <w:bottom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66">
    <w:name w:val="Medium List 1 Accent 5"/>
    <w:basedOn w:val="12"/>
    <w:uiPriority w:val="65"/>
    <w:pPr>
      <w:spacing w:after="0" w:line="240" w:lineRule="auto"/>
    </w:pPr>
    <w:rPr>
      <w:color w:val="000000"/>
    </w:rPr>
    <w:tblPr>
      <w:tblBorders>
        <w:top w:val="single" w:color="4BACC6" w:sz="8" w:space="0"/>
        <w:bottom w:val="single" w:color="4BACC6" w:sz="8" w:space="0"/>
      </w:tblBorders>
      <w:tblCellMar>
        <w:top w:w="0" w:type="dxa"/>
        <w:left w:w="108" w:type="dxa"/>
        <w:bottom w:w="0" w:type="dxa"/>
        <w:right w:w="108" w:type="dxa"/>
      </w:tblCellMar>
    </w:tblPr>
    <w:tblStylePr w:type="firstRow">
      <w:rPr>
        <w:rFonts w:ascii="Calibri" w:hAnsi="Calibri" w:eastAsia="SimSun" w:cs="SimSun"/>
      </w:rPr>
      <w:tblPr/>
      <w:tcPr>
        <w:tcBorders>
          <w:top w:val="nil"/>
          <w:bottom w:val="single" w:color="4BACC6" w:sz="8" w:space="0"/>
        </w:tcBorders>
      </w:tcPr>
    </w:tblStylePr>
    <w:tblStylePr w:type="lastRow">
      <w:rPr>
        <w:b/>
        <w:bCs/>
        <w:color w:val="1F497D"/>
      </w:rPr>
      <w:tblPr/>
      <w:tcPr>
        <w:tcBorders>
          <w:top w:val="single" w:color="4BACC6" w:sz="8" w:space="0"/>
          <w:bottom w:val="single" w:color="4BACC6" w:sz="8" w:space="0"/>
        </w:tcBorders>
      </w:tcPr>
    </w:tblStylePr>
    <w:tblStylePr w:type="firstCol">
      <w:rPr>
        <w:b/>
        <w:bCs/>
      </w:rPr>
    </w:tblStylePr>
    <w:tblStylePr w:type="lastCol">
      <w:rPr>
        <w:b/>
        <w:bCs/>
      </w:rPr>
      <w:tblPr/>
      <w:tcPr>
        <w:tcBorders>
          <w:top w:val="single" w:color="4BACC6" w:sz="8" w:space="0"/>
          <w:bottom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67">
    <w:name w:val="Medium List 1 Accent 6"/>
    <w:basedOn w:val="12"/>
    <w:uiPriority w:val="65"/>
    <w:pPr>
      <w:spacing w:after="0" w:line="240" w:lineRule="auto"/>
    </w:pPr>
    <w:rPr>
      <w:color w:val="000000"/>
    </w:rPr>
    <w:tblPr>
      <w:tblBorders>
        <w:top w:val="single" w:color="F79646" w:sz="8" w:space="0"/>
        <w:bottom w:val="single" w:color="F79646" w:sz="8" w:space="0"/>
      </w:tblBorders>
      <w:tblCellMar>
        <w:top w:w="0" w:type="dxa"/>
        <w:left w:w="108" w:type="dxa"/>
        <w:bottom w:w="0" w:type="dxa"/>
        <w:right w:w="108" w:type="dxa"/>
      </w:tblCellMar>
    </w:tblPr>
    <w:tblStylePr w:type="firstRow">
      <w:rPr>
        <w:rFonts w:ascii="Calibri" w:hAnsi="Calibri" w:eastAsia="SimSun" w:cs="SimSun"/>
      </w:rPr>
      <w:tblPr/>
      <w:tcPr>
        <w:tcBorders>
          <w:top w:val="nil"/>
          <w:bottom w:val="single" w:color="F79646" w:sz="8" w:space="0"/>
        </w:tcBorders>
      </w:tcPr>
    </w:tblStylePr>
    <w:tblStylePr w:type="lastRow">
      <w:rPr>
        <w:b/>
        <w:bCs/>
        <w:color w:val="1F497D"/>
      </w:rPr>
      <w:tblPr/>
      <w:tcPr>
        <w:tcBorders>
          <w:top w:val="single" w:color="F79646" w:sz="8" w:space="0"/>
          <w:bottom w:val="single" w:color="F79646" w:sz="8" w:space="0"/>
        </w:tcBorders>
      </w:tcPr>
    </w:tblStylePr>
    <w:tblStylePr w:type="firstCol">
      <w:rPr>
        <w:b/>
        <w:bCs/>
      </w:rPr>
    </w:tblStylePr>
    <w:tblStylePr w:type="lastCol">
      <w:rPr>
        <w:b/>
        <w:bCs/>
      </w:rPr>
      <w:tblPr/>
      <w:tcPr>
        <w:tcBorders>
          <w:top w:val="single" w:color="F79646" w:sz="8" w:space="0"/>
          <w:bottom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68">
    <w:name w:val="Medium List 2 Accent 1"/>
    <w:basedOn w:val="12"/>
    <w:uiPriority w:val="66"/>
    <w:pPr>
      <w:spacing w:after="0" w:line="240" w:lineRule="auto"/>
    </w:pPr>
    <w:rPr>
      <w:rFonts w:ascii="Calibri" w:hAnsi="Calibri" w:eastAsia="SimSun" w:cs="SimSun"/>
      <w:color w:val="000000"/>
    </w:rPr>
    <w:tblPr>
      <w:tblBorders>
        <w:top w:val="single" w:color="4F81BD" w:sz="8" w:space="0"/>
        <w:left w:val="single" w:color="4F81BD" w:sz="8" w:space="0"/>
        <w:bottom w:val="single" w:color="4F81BD" w:sz="8" w:space="0"/>
        <w:right w:val="single" w:color="4F81BD" w:sz="8" w:space="0"/>
      </w:tblBorders>
      <w:tblCellMar>
        <w:top w:w="0" w:type="dxa"/>
        <w:left w:w="108" w:type="dxa"/>
        <w:bottom w:w="0" w:type="dxa"/>
        <w:right w:w="108" w:type="dxa"/>
      </w:tblCellMar>
    </w:tblPr>
    <w:tblStylePr w:type="firstRow">
      <w:rPr>
        <w:sz w:val="24"/>
        <w:szCs w:val="24"/>
      </w:rPr>
      <w:tblPr/>
      <w:tcPr>
        <w:tcBorders>
          <w:top w:val="nil"/>
          <w:left w:val="nil"/>
          <w:bottom w:val="single" w:color="4F81BD" w:sz="24" w:space="0"/>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single" w:color="4F81BD" w:sz="8" w:space="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69">
    <w:name w:val="Medium List 2 Accent 2"/>
    <w:basedOn w:val="12"/>
    <w:uiPriority w:val="66"/>
    <w:pPr>
      <w:spacing w:after="0" w:line="240" w:lineRule="auto"/>
    </w:pPr>
    <w:rPr>
      <w:rFonts w:ascii="Calibri" w:hAnsi="Calibri" w:eastAsia="SimSun" w:cs="SimSun"/>
      <w:color w:val="000000"/>
    </w:rPr>
    <w:tblPr>
      <w:tblBorders>
        <w:top w:val="single" w:color="C0504D" w:sz="8" w:space="0"/>
        <w:left w:val="single" w:color="C0504D" w:sz="8" w:space="0"/>
        <w:bottom w:val="single" w:color="C0504D" w:sz="8" w:space="0"/>
        <w:right w:val="single" w:color="C0504D" w:sz="8" w:space="0"/>
      </w:tblBorders>
      <w:tblCellMar>
        <w:top w:w="0" w:type="dxa"/>
        <w:left w:w="108" w:type="dxa"/>
        <w:bottom w:w="0" w:type="dxa"/>
        <w:right w:w="108" w:type="dxa"/>
      </w:tblCellMar>
    </w:tblPr>
    <w:tblStylePr w:type="firstRow">
      <w:rPr>
        <w:sz w:val="24"/>
        <w:szCs w:val="24"/>
      </w:rPr>
      <w:tblPr/>
      <w:tcPr>
        <w:tcBorders>
          <w:top w:val="nil"/>
          <w:left w:val="nil"/>
          <w:bottom w:val="single" w:color="C0504D" w:sz="24" w:space="0"/>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single" w:color="C0504D" w:sz="8" w:space="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70">
    <w:name w:val="Medium List 2 Accent 3"/>
    <w:basedOn w:val="12"/>
    <w:uiPriority w:val="66"/>
    <w:pPr>
      <w:spacing w:after="0" w:line="240" w:lineRule="auto"/>
    </w:pPr>
    <w:rPr>
      <w:rFonts w:ascii="Calibri" w:hAnsi="Calibri" w:eastAsia="SimSun" w:cs="SimSun"/>
      <w:color w:val="000000"/>
    </w:rPr>
    <w:tblPr>
      <w:tblBorders>
        <w:top w:val="single" w:color="9BBB59" w:sz="8" w:space="0"/>
        <w:left w:val="single" w:color="9BBB59" w:sz="8" w:space="0"/>
        <w:bottom w:val="single" w:color="9BBB59" w:sz="8" w:space="0"/>
        <w:right w:val="single" w:color="9BBB59" w:sz="8" w:space="0"/>
      </w:tblBorders>
      <w:tblCellMar>
        <w:top w:w="0" w:type="dxa"/>
        <w:left w:w="108" w:type="dxa"/>
        <w:bottom w:w="0" w:type="dxa"/>
        <w:right w:w="108" w:type="dxa"/>
      </w:tblCellMar>
    </w:tblPr>
    <w:tblStylePr w:type="firstRow">
      <w:rPr>
        <w:sz w:val="24"/>
        <w:szCs w:val="24"/>
      </w:rPr>
      <w:tblPr/>
      <w:tcPr>
        <w:tcBorders>
          <w:top w:val="nil"/>
          <w:left w:val="nil"/>
          <w:bottom w:val="single" w:color="9BBB59" w:sz="24" w:space="0"/>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single" w:color="9BBB59" w:sz="8" w:space="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71">
    <w:name w:val="Medium List 2 Accent 4"/>
    <w:basedOn w:val="12"/>
    <w:uiPriority w:val="66"/>
    <w:pPr>
      <w:spacing w:after="0" w:line="240" w:lineRule="auto"/>
    </w:pPr>
    <w:rPr>
      <w:rFonts w:ascii="Calibri" w:hAnsi="Calibri" w:eastAsia="SimSun" w:cs="SimSun"/>
      <w:color w:val="000000"/>
    </w:rPr>
    <w:tblPr>
      <w:tblBorders>
        <w:top w:val="single" w:color="8064A2" w:sz="8" w:space="0"/>
        <w:left w:val="single" w:color="8064A2" w:sz="8" w:space="0"/>
        <w:bottom w:val="single" w:color="8064A2" w:sz="8" w:space="0"/>
        <w:right w:val="single" w:color="8064A2" w:sz="8" w:space="0"/>
      </w:tblBorders>
      <w:tblCellMar>
        <w:top w:w="0" w:type="dxa"/>
        <w:left w:w="108" w:type="dxa"/>
        <w:bottom w:w="0" w:type="dxa"/>
        <w:right w:w="108" w:type="dxa"/>
      </w:tblCellMar>
    </w:tblPr>
    <w:tblStylePr w:type="firstRow">
      <w:rPr>
        <w:sz w:val="24"/>
        <w:szCs w:val="24"/>
      </w:rPr>
      <w:tblPr/>
      <w:tcPr>
        <w:tcBorders>
          <w:top w:val="nil"/>
          <w:left w:val="nil"/>
          <w:bottom w:val="single" w:color="8064A2" w:sz="24" w:space="0"/>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single" w:color="8064A2" w:sz="8" w:space="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72">
    <w:name w:val="Medium List 2 Accent 5"/>
    <w:basedOn w:val="12"/>
    <w:uiPriority w:val="66"/>
    <w:pPr>
      <w:spacing w:after="0" w:line="240" w:lineRule="auto"/>
    </w:pPr>
    <w:rPr>
      <w:rFonts w:ascii="Calibri" w:hAnsi="Calibri" w:eastAsia="SimSun" w:cs="SimSun"/>
      <w:color w:val="000000"/>
    </w:rPr>
    <w:tblPr>
      <w:tblBorders>
        <w:top w:val="single" w:color="4BACC6" w:sz="8" w:space="0"/>
        <w:left w:val="single" w:color="4BACC6" w:sz="8" w:space="0"/>
        <w:bottom w:val="single" w:color="4BACC6" w:sz="8" w:space="0"/>
        <w:right w:val="single" w:color="4BACC6" w:sz="8" w:space="0"/>
      </w:tblBorders>
      <w:tblCellMar>
        <w:top w:w="0" w:type="dxa"/>
        <w:left w:w="108" w:type="dxa"/>
        <w:bottom w:w="0" w:type="dxa"/>
        <w:right w:w="108" w:type="dxa"/>
      </w:tblCellMar>
    </w:tblPr>
    <w:tblStylePr w:type="firstRow">
      <w:rPr>
        <w:sz w:val="24"/>
        <w:szCs w:val="24"/>
      </w:rPr>
      <w:tblPr/>
      <w:tcPr>
        <w:tcBorders>
          <w:top w:val="nil"/>
          <w:left w:val="nil"/>
          <w:bottom w:val="single" w:color="4BACC6" w:sz="24" w:space="0"/>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single" w:color="4BACC6" w:sz="8" w:space="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73">
    <w:name w:val="Medium List 2 Accent 6"/>
    <w:basedOn w:val="12"/>
    <w:uiPriority w:val="66"/>
    <w:pPr>
      <w:spacing w:after="0" w:line="240" w:lineRule="auto"/>
    </w:pPr>
    <w:rPr>
      <w:rFonts w:ascii="Calibri" w:hAnsi="Calibri" w:eastAsia="SimSun" w:cs="SimSun"/>
      <w:color w:val="000000"/>
    </w:rPr>
    <w:tblPr>
      <w:tblBorders>
        <w:top w:val="single" w:color="F79646" w:sz="8" w:space="0"/>
        <w:left w:val="single" w:color="F79646" w:sz="8" w:space="0"/>
        <w:bottom w:val="single" w:color="F79646" w:sz="8" w:space="0"/>
        <w:right w:val="single" w:color="F79646" w:sz="8" w:space="0"/>
      </w:tblBorders>
      <w:tblCellMar>
        <w:top w:w="0" w:type="dxa"/>
        <w:left w:w="108" w:type="dxa"/>
        <w:bottom w:w="0" w:type="dxa"/>
        <w:right w:w="108" w:type="dxa"/>
      </w:tblCellMar>
    </w:tblPr>
    <w:tblStylePr w:type="firstRow">
      <w:rPr>
        <w:sz w:val="24"/>
        <w:szCs w:val="24"/>
      </w:rPr>
      <w:tblPr/>
      <w:tcPr>
        <w:tcBorders>
          <w:top w:val="nil"/>
          <w:left w:val="nil"/>
          <w:bottom w:val="single" w:color="F79646" w:sz="24" w:space="0"/>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single" w:color="F79646" w:sz="8" w:space="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74">
    <w:name w:val="Medium Grid 1 Accent 1"/>
    <w:basedOn w:val="12"/>
    <w:uiPriority w:val="67"/>
    <w:pPr>
      <w:spacing w:after="0" w:line="240" w:lineRule="auto"/>
    </w:pPr>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CellMar>
        <w:top w:w="0" w:type="dxa"/>
        <w:left w:w="108" w:type="dxa"/>
        <w:bottom w:w="0" w:type="dxa"/>
        <w:right w:w="108" w:type="dxa"/>
      </w:tblCellMar>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75">
    <w:name w:val="Medium Grid 1 Accent 2"/>
    <w:basedOn w:val="12"/>
    <w:uiPriority w:val="67"/>
    <w:pPr>
      <w:spacing w:after="0" w:line="240" w:lineRule="auto"/>
    </w:pPr>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CellMar>
        <w:top w:w="0" w:type="dxa"/>
        <w:left w:w="108" w:type="dxa"/>
        <w:bottom w:w="0" w:type="dxa"/>
        <w:right w:w="108" w:type="dxa"/>
      </w:tblCellMar>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76">
    <w:name w:val="Medium Grid 1 Accent 3"/>
    <w:basedOn w:val="12"/>
    <w:uiPriority w:val="67"/>
    <w:pPr>
      <w:spacing w:after="0" w:line="240" w:lineRule="auto"/>
    </w:pPr>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CellMar>
        <w:top w:w="0" w:type="dxa"/>
        <w:left w:w="108" w:type="dxa"/>
        <w:bottom w:w="0" w:type="dxa"/>
        <w:right w:w="108" w:type="dxa"/>
      </w:tblCellMar>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77">
    <w:name w:val="Medium Grid 1 Accent 4"/>
    <w:basedOn w:val="12"/>
    <w:uiPriority w:val="67"/>
    <w:pPr>
      <w:spacing w:after="0" w:line="240" w:lineRule="auto"/>
    </w:pPr>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CellMar>
        <w:top w:w="0" w:type="dxa"/>
        <w:left w:w="108" w:type="dxa"/>
        <w:bottom w:w="0" w:type="dxa"/>
        <w:right w:w="108" w:type="dxa"/>
      </w:tblCellMar>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78">
    <w:name w:val="Medium Grid 1 Accent 5"/>
    <w:basedOn w:val="12"/>
    <w:uiPriority w:val="67"/>
    <w:pPr>
      <w:spacing w:after="0" w:line="240" w:lineRule="auto"/>
    </w:pPr>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CellMar>
        <w:top w:w="0" w:type="dxa"/>
        <w:left w:w="108" w:type="dxa"/>
        <w:bottom w:w="0" w:type="dxa"/>
        <w:right w:w="108" w:type="dxa"/>
      </w:tblCellMar>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79">
    <w:name w:val="Medium Grid 1 Accent 6"/>
    <w:basedOn w:val="12"/>
    <w:uiPriority w:val="67"/>
    <w:pPr>
      <w:spacing w:after="0" w:line="240" w:lineRule="auto"/>
    </w:pPr>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CellMar>
        <w:top w:w="0" w:type="dxa"/>
        <w:left w:w="108" w:type="dxa"/>
        <w:bottom w:w="0" w:type="dxa"/>
        <w:right w:w="108" w:type="dxa"/>
      </w:tblCellMar>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80">
    <w:name w:val="Medium Grid 2 Accent 1"/>
    <w:basedOn w:val="12"/>
    <w:uiPriority w:val="68"/>
    <w:pPr>
      <w:spacing w:after="0" w:line="240" w:lineRule="auto"/>
    </w:pPr>
    <w:rPr>
      <w:rFonts w:ascii="Calibri" w:hAnsi="Calibri" w:eastAsia="SimSun" w:cs="SimSu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108" w:type="dxa"/>
        <w:bottom w:w="0" w:type="dxa"/>
        <w:right w:w="108" w:type="dxa"/>
      </w:tblCellMar>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81">
    <w:name w:val="Medium Grid 2 Accent 2"/>
    <w:basedOn w:val="12"/>
    <w:uiPriority w:val="68"/>
    <w:pPr>
      <w:spacing w:after="0" w:line="240" w:lineRule="auto"/>
    </w:pPr>
    <w:rPr>
      <w:rFonts w:ascii="Calibri" w:hAnsi="Calibri" w:eastAsia="SimSun" w:cs="SimSu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CellMar>
        <w:top w:w="0" w:type="dxa"/>
        <w:left w:w="108" w:type="dxa"/>
        <w:bottom w:w="0" w:type="dxa"/>
        <w:right w:w="108" w:type="dxa"/>
      </w:tblCellMar>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82">
    <w:name w:val="Medium Grid 2 Accent 3"/>
    <w:basedOn w:val="12"/>
    <w:uiPriority w:val="68"/>
    <w:pPr>
      <w:spacing w:after="0" w:line="240" w:lineRule="auto"/>
    </w:pPr>
    <w:rPr>
      <w:rFonts w:ascii="Calibri" w:hAnsi="Calibri" w:eastAsia="SimSun" w:cs="SimSu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CellMar>
        <w:top w:w="0" w:type="dxa"/>
        <w:left w:w="108" w:type="dxa"/>
        <w:bottom w:w="0" w:type="dxa"/>
        <w:right w:w="108" w:type="dxa"/>
      </w:tblCellMar>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83">
    <w:name w:val="Medium Grid 2 Accent 4"/>
    <w:basedOn w:val="12"/>
    <w:uiPriority w:val="68"/>
    <w:pPr>
      <w:spacing w:after="0" w:line="240" w:lineRule="auto"/>
    </w:pPr>
    <w:rPr>
      <w:rFonts w:ascii="Calibri" w:hAnsi="Calibri" w:eastAsia="SimSun" w:cs="SimSu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CellMar>
        <w:top w:w="0" w:type="dxa"/>
        <w:left w:w="108" w:type="dxa"/>
        <w:bottom w:w="0" w:type="dxa"/>
        <w:right w:w="108" w:type="dxa"/>
      </w:tblCellMar>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84">
    <w:name w:val="Medium Grid 2 Accent 5"/>
    <w:basedOn w:val="12"/>
    <w:uiPriority w:val="68"/>
    <w:pPr>
      <w:spacing w:after="0" w:line="240" w:lineRule="auto"/>
    </w:pPr>
    <w:rPr>
      <w:rFonts w:ascii="Calibri" w:hAnsi="Calibri" w:eastAsia="SimSun" w:cs="SimSu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CellMar>
        <w:top w:w="0" w:type="dxa"/>
        <w:left w:w="108" w:type="dxa"/>
        <w:bottom w:w="0" w:type="dxa"/>
        <w:right w:w="108" w:type="dxa"/>
      </w:tblCellMar>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85">
    <w:name w:val="Medium Grid 2 Accent 6"/>
    <w:basedOn w:val="12"/>
    <w:uiPriority w:val="68"/>
    <w:pPr>
      <w:spacing w:after="0" w:line="240" w:lineRule="auto"/>
    </w:pPr>
    <w:rPr>
      <w:rFonts w:ascii="Calibri" w:hAnsi="Calibri" w:eastAsia="SimSun" w:cs="SimSu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CellMar>
        <w:top w:w="0" w:type="dxa"/>
        <w:left w:w="108" w:type="dxa"/>
        <w:bottom w:w="0" w:type="dxa"/>
        <w:right w:w="108" w:type="dxa"/>
      </w:tblCellMar>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86">
    <w:name w:val="Medium Grid 3 Accent 1"/>
    <w:basedOn w:val="12"/>
    <w:uiPriority w:val="69"/>
    <w:pPr>
      <w:spacing w:after="0" w:line="240" w:lineRule="auto"/>
    </w:pPr>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color="FFFFFF" w:sz="8" w:space="0"/>
          <w:left w:val="single" w:color="FFFFFF" w:sz="8" w:space="0"/>
          <w:bottom w:val="single" w:color="FFFFFF" w:sz="24"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left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single" w:color="FFFFFF" w:sz="24" w:space="0"/>
          <w:bottom w:val="nil"/>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87">
    <w:name w:val="Medium Grid 3 Accent 2"/>
    <w:basedOn w:val="12"/>
    <w:uiPriority w:val="69"/>
    <w:pPr>
      <w:spacing w:after="0" w:line="240" w:lineRule="auto"/>
    </w:pPr>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CellMar>
        <w:top w:w="0" w:type="dxa"/>
        <w:left w:w="108" w:type="dxa"/>
        <w:bottom w:w="0" w:type="dxa"/>
        <w:right w:w="108" w:type="dxa"/>
      </w:tblCellMar>
    </w:tblPr>
    <w:tcPr>
      <w:shd w:val="clear" w:color="auto" w:fill="EFD3D2"/>
    </w:tcPr>
    <w:tblStylePr w:type="firstRow">
      <w:rPr>
        <w:b/>
        <w:bCs/>
        <w:i w:val="0"/>
        <w:iCs w:val="0"/>
        <w:color w:val="FFFFFF"/>
      </w:rPr>
      <w:tblPr/>
      <w:tcPr>
        <w:tcBorders>
          <w:top w:val="single" w:color="FFFFFF" w:sz="8" w:space="0"/>
          <w:left w:val="single" w:color="FFFFFF" w:sz="8" w:space="0"/>
          <w:bottom w:val="single" w:color="FFFFFF" w:sz="24"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left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single" w:color="FFFFFF" w:sz="24" w:space="0"/>
          <w:bottom w:val="nil"/>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88">
    <w:name w:val="Medium Grid 3 Accent 3"/>
    <w:basedOn w:val="12"/>
    <w:uiPriority w:val="69"/>
    <w:pPr>
      <w:spacing w:after="0" w:line="240" w:lineRule="auto"/>
    </w:pPr>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CellMar>
        <w:top w:w="0" w:type="dxa"/>
        <w:left w:w="108" w:type="dxa"/>
        <w:bottom w:w="0" w:type="dxa"/>
        <w:right w:w="108" w:type="dxa"/>
      </w:tblCellMar>
    </w:tblPr>
    <w:tcPr>
      <w:shd w:val="clear" w:color="auto" w:fill="E6EED5"/>
    </w:tcPr>
    <w:tblStylePr w:type="firstRow">
      <w:rPr>
        <w:b/>
        <w:bCs/>
        <w:i w:val="0"/>
        <w:iCs w:val="0"/>
        <w:color w:val="FFFFFF"/>
      </w:rPr>
      <w:tblPr/>
      <w:tcPr>
        <w:tcBorders>
          <w:top w:val="single" w:color="FFFFFF" w:sz="8" w:space="0"/>
          <w:left w:val="single" w:color="FFFFFF" w:sz="8" w:space="0"/>
          <w:bottom w:val="single" w:color="FFFFFF" w:sz="24"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left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single" w:color="FFFFFF" w:sz="24" w:space="0"/>
          <w:bottom w:val="nil"/>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89">
    <w:name w:val="Medium Grid 3 Accent 4"/>
    <w:basedOn w:val="12"/>
    <w:uiPriority w:val="69"/>
    <w:pPr>
      <w:spacing w:after="0" w:line="240" w:lineRule="auto"/>
    </w:pPr>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CellMar>
        <w:top w:w="0" w:type="dxa"/>
        <w:left w:w="108" w:type="dxa"/>
        <w:bottom w:w="0" w:type="dxa"/>
        <w:right w:w="108" w:type="dxa"/>
      </w:tblCellMar>
    </w:tblPr>
    <w:tcPr>
      <w:shd w:val="clear" w:color="auto" w:fill="DFD8E8"/>
    </w:tcPr>
    <w:tblStylePr w:type="firstRow">
      <w:rPr>
        <w:b/>
        <w:bCs/>
        <w:i w:val="0"/>
        <w:iCs w:val="0"/>
        <w:color w:val="FFFFFF"/>
      </w:rPr>
      <w:tblPr/>
      <w:tcPr>
        <w:tcBorders>
          <w:top w:val="single" w:color="FFFFFF" w:sz="8" w:space="0"/>
          <w:left w:val="single" w:color="FFFFFF" w:sz="8" w:space="0"/>
          <w:bottom w:val="single" w:color="FFFFFF" w:sz="24"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left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single" w:color="FFFFFF" w:sz="24" w:space="0"/>
          <w:bottom w:val="nil"/>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90">
    <w:name w:val="Medium Grid 3 Accent 5"/>
    <w:basedOn w:val="12"/>
    <w:uiPriority w:val="69"/>
    <w:pPr>
      <w:spacing w:after="0" w:line="240" w:lineRule="auto"/>
    </w:pPr>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CellMar>
        <w:top w:w="0" w:type="dxa"/>
        <w:left w:w="108" w:type="dxa"/>
        <w:bottom w:w="0" w:type="dxa"/>
        <w:right w:w="108" w:type="dxa"/>
      </w:tblCellMar>
    </w:tblPr>
    <w:tcPr>
      <w:shd w:val="clear" w:color="auto" w:fill="D2EAF1"/>
    </w:tcPr>
    <w:tblStylePr w:type="firstRow">
      <w:rPr>
        <w:b/>
        <w:bCs/>
        <w:i w:val="0"/>
        <w:iCs w:val="0"/>
        <w:color w:val="FFFFFF"/>
      </w:rPr>
      <w:tblPr/>
      <w:tcPr>
        <w:tcBorders>
          <w:top w:val="single" w:color="FFFFFF" w:sz="8" w:space="0"/>
          <w:left w:val="single" w:color="FFFFFF" w:sz="8" w:space="0"/>
          <w:bottom w:val="single" w:color="FFFFFF" w:sz="24"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left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single" w:color="FFFFFF" w:sz="24" w:space="0"/>
          <w:bottom w:val="nil"/>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91">
    <w:name w:val="Medium Grid 3 Accent 6"/>
    <w:basedOn w:val="12"/>
    <w:uiPriority w:val="69"/>
    <w:pPr>
      <w:spacing w:after="0" w:line="240" w:lineRule="auto"/>
    </w:pPr>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CellMar>
        <w:top w:w="0" w:type="dxa"/>
        <w:left w:w="108" w:type="dxa"/>
        <w:bottom w:w="0" w:type="dxa"/>
        <w:right w:w="108" w:type="dxa"/>
      </w:tblCellMar>
    </w:tblPr>
    <w:tcPr>
      <w:shd w:val="clear" w:color="auto" w:fill="FDE4D0"/>
    </w:tcPr>
    <w:tblStylePr w:type="firstRow">
      <w:rPr>
        <w:b/>
        <w:bCs/>
        <w:i w:val="0"/>
        <w:iCs w:val="0"/>
        <w:color w:val="FFFFFF"/>
      </w:rPr>
      <w:tblPr/>
      <w:tcPr>
        <w:tcBorders>
          <w:top w:val="single" w:color="FFFFFF" w:sz="8" w:space="0"/>
          <w:left w:val="single" w:color="FFFFFF" w:sz="8" w:space="0"/>
          <w:bottom w:val="single" w:color="FFFFFF" w:sz="24"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left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single" w:color="FFFFFF" w:sz="24" w:space="0"/>
          <w:bottom w:val="nil"/>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92">
    <w:name w:val="Dark List Accent 1"/>
    <w:basedOn w:val="12"/>
    <w:uiPriority w:val="70"/>
    <w:pPr>
      <w:spacing w:after="0" w:line="240" w:lineRule="auto"/>
    </w:pPr>
    <w:rPr>
      <w:color w:val="FFFFFF"/>
    </w:rPr>
    <w:tblPr>
      <w:tblCellMar>
        <w:top w:w="0" w:type="dxa"/>
        <w:left w:w="108" w:type="dxa"/>
        <w:bottom w:w="0" w:type="dxa"/>
        <w:right w:w="108" w:type="dxa"/>
      </w:tblCellMar>
    </w:tblPr>
    <w:tcPr>
      <w:shd w:val="clear" w:color="auto" w:fill="4F81BD"/>
    </w:tcPr>
    <w:tblStylePr w:type="firstRow">
      <w:rPr>
        <w:b/>
        <w:bCs/>
      </w:rPr>
      <w:tblPr/>
      <w:tcPr>
        <w:tcBorders>
          <w:top w:val="nil"/>
          <w:left w:val="nil"/>
          <w:bottom w:val="single" w:color="FFFFFF" w:sz="18" w:space="0"/>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single" w:color="FFFFFF" w:sz="18" w:space="0"/>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93">
    <w:name w:val="Dark List Accent 2"/>
    <w:basedOn w:val="12"/>
    <w:uiPriority w:val="70"/>
    <w:pPr>
      <w:spacing w:after="0" w:line="240" w:lineRule="auto"/>
    </w:pPr>
    <w:rPr>
      <w:color w:val="FFFFFF"/>
    </w:rPr>
    <w:tblPr>
      <w:tblCellMar>
        <w:top w:w="0" w:type="dxa"/>
        <w:left w:w="108" w:type="dxa"/>
        <w:bottom w:w="0" w:type="dxa"/>
        <w:right w:w="108" w:type="dxa"/>
      </w:tblCellMar>
    </w:tblPr>
    <w:tcPr>
      <w:shd w:val="clear" w:color="auto" w:fill="C0504D"/>
    </w:tcPr>
    <w:tblStylePr w:type="firstRow">
      <w:rPr>
        <w:b/>
        <w:bCs/>
      </w:rPr>
      <w:tblPr/>
      <w:tcPr>
        <w:tcBorders>
          <w:top w:val="nil"/>
          <w:left w:val="nil"/>
          <w:bottom w:val="single" w:color="FFFFFF" w:sz="18" w:space="0"/>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single" w:color="FFFFFF" w:sz="18" w:space="0"/>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94">
    <w:name w:val="Dark List Accent 3"/>
    <w:basedOn w:val="12"/>
    <w:uiPriority w:val="70"/>
    <w:pPr>
      <w:spacing w:after="0" w:line="240" w:lineRule="auto"/>
    </w:pPr>
    <w:rPr>
      <w:color w:val="FFFFFF"/>
    </w:rPr>
    <w:tblPr>
      <w:tblCellMar>
        <w:top w:w="0" w:type="dxa"/>
        <w:left w:w="108" w:type="dxa"/>
        <w:bottom w:w="0" w:type="dxa"/>
        <w:right w:w="108" w:type="dxa"/>
      </w:tblCellMar>
    </w:tblPr>
    <w:tcPr>
      <w:shd w:val="clear" w:color="auto" w:fill="9BBB59"/>
    </w:tcPr>
    <w:tblStylePr w:type="firstRow">
      <w:rPr>
        <w:b/>
        <w:bCs/>
      </w:rPr>
      <w:tblPr/>
      <w:tcPr>
        <w:tcBorders>
          <w:top w:val="nil"/>
          <w:left w:val="nil"/>
          <w:bottom w:val="single" w:color="FFFFFF" w:sz="18" w:space="0"/>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single" w:color="FFFFFF" w:sz="18" w:space="0"/>
          <w:bottom w:val="nil"/>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95">
    <w:name w:val="Dark List Accent 4"/>
    <w:basedOn w:val="12"/>
    <w:uiPriority w:val="70"/>
    <w:pPr>
      <w:spacing w:after="0" w:line="240" w:lineRule="auto"/>
    </w:pPr>
    <w:rPr>
      <w:color w:val="FFFFFF"/>
    </w:rPr>
    <w:tblPr>
      <w:tblCellMar>
        <w:top w:w="0" w:type="dxa"/>
        <w:left w:w="108" w:type="dxa"/>
        <w:bottom w:w="0" w:type="dxa"/>
        <w:right w:w="108" w:type="dxa"/>
      </w:tblCellMar>
    </w:tblPr>
    <w:tcPr>
      <w:shd w:val="clear" w:color="auto" w:fill="8064A2"/>
    </w:tcPr>
    <w:tblStylePr w:type="firstRow">
      <w:rPr>
        <w:b/>
        <w:bCs/>
      </w:rPr>
      <w:tblPr/>
      <w:tcPr>
        <w:tcBorders>
          <w:top w:val="nil"/>
          <w:left w:val="nil"/>
          <w:bottom w:val="single" w:color="FFFFFF" w:sz="18" w:space="0"/>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single" w:color="FFFFFF" w:sz="18" w:space="0"/>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96">
    <w:name w:val="Dark List Accent 5"/>
    <w:basedOn w:val="12"/>
    <w:uiPriority w:val="70"/>
    <w:pPr>
      <w:spacing w:after="0" w:line="240" w:lineRule="auto"/>
    </w:pPr>
    <w:rPr>
      <w:color w:val="FFFFFF"/>
    </w:rPr>
    <w:tblPr>
      <w:tblCellMar>
        <w:top w:w="0" w:type="dxa"/>
        <w:left w:w="108" w:type="dxa"/>
        <w:bottom w:w="0" w:type="dxa"/>
        <w:right w:w="108" w:type="dxa"/>
      </w:tblCellMar>
    </w:tblPr>
    <w:tcPr>
      <w:shd w:val="clear" w:color="auto" w:fill="4BACC6"/>
    </w:tcPr>
    <w:tblStylePr w:type="firstRow">
      <w:rPr>
        <w:b/>
        <w:bCs/>
      </w:rPr>
      <w:tblPr/>
      <w:tcPr>
        <w:tcBorders>
          <w:top w:val="nil"/>
          <w:left w:val="nil"/>
          <w:bottom w:val="single" w:color="FFFFFF" w:sz="18" w:space="0"/>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single" w:color="FFFFFF" w:sz="18" w:space="0"/>
          <w:bottom w:val="nil"/>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97">
    <w:name w:val="Dark List Accent 6"/>
    <w:basedOn w:val="12"/>
    <w:uiPriority w:val="70"/>
    <w:pPr>
      <w:spacing w:after="0" w:line="240" w:lineRule="auto"/>
    </w:pPr>
    <w:rPr>
      <w:color w:val="FFFFFF"/>
    </w:rPr>
    <w:tblPr>
      <w:tblCellMar>
        <w:top w:w="0" w:type="dxa"/>
        <w:left w:w="108" w:type="dxa"/>
        <w:bottom w:w="0" w:type="dxa"/>
        <w:right w:w="108" w:type="dxa"/>
      </w:tblCellMar>
    </w:tblPr>
    <w:tcPr>
      <w:shd w:val="clear" w:color="auto" w:fill="F79646"/>
    </w:tcPr>
    <w:tblStylePr w:type="firstRow">
      <w:rPr>
        <w:b/>
        <w:bCs/>
      </w:rPr>
      <w:tblPr/>
      <w:tcPr>
        <w:tcBorders>
          <w:top w:val="nil"/>
          <w:left w:val="nil"/>
          <w:bottom w:val="single" w:color="FFFFFF" w:sz="18" w:space="0"/>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single" w:color="FFFFFF" w:sz="18" w:space="0"/>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98">
    <w:name w:val="Colorful Shading Accent 1"/>
    <w:basedOn w:val="12"/>
    <w:uiPriority w:val="71"/>
    <w:pPr>
      <w:spacing w:after="0" w:line="240" w:lineRule="auto"/>
    </w:pPr>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CellMar>
        <w:top w:w="0" w:type="dxa"/>
        <w:left w:w="108" w:type="dxa"/>
        <w:bottom w:w="0" w:type="dxa"/>
        <w:right w:w="108" w:type="dxa"/>
      </w:tblCellMar>
    </w:tblPr>
    <w:tcPr>
      <w:shd w:val="clear" w:color="auto" w:fill="EDF2F8"/>
    </w:tcPr>
    <w:tblStylePr w:type="firstRow">
      <w:rPr>
        <w:b/>
        <w:bCs/>
      </w:rPr>
      <w:tblPr/>
      <w:tcPr>
        <w:tcBorders>
          <w:top w:val="nil"/>
          <w:left w:val="nil"/>
          <w:bottom w:val="single" w:color="C0504D" w:sz="24" w:space="0"/>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99">
    <w:name w:val="Colorful Shading Accent 2"/>
    <w:basedOn w:val="12"/>
    <w:uiPriority w:val="71"/>
    <w:pPr>
      <w:spacing w:after="0" w:line="240" w:lineRule="auto"/>
    </w:pPr>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CellMar>
        <w:top w:w="0" w:type="dxa"/>
        <w:left w:w="108" w:type="dxa"/>
        <w:bottom w:w="0" w:type="dxa"/>
        <w:right w:w="108" w:type="dxa"/>
      </w:tblCellMar>
    </w:tblPr>
    <w:tcPr>
      <w:shd w:val="clear" w:color="auto" w:fill="F8EDED"/>
    </w:tcPr>
    <w:tblStylePr w:type="firstRow">
      <w:rPr>
        <w:b/>
        <w:bCs/>
      </w:rPr>
      <w:tblPr/>
      <w:tcPr>
        <w:tcBorders>
          <w:top w:val="nil"/>
          <w:left w:val="nil"/>
          <w:bottom w:val="single" w:color="C0504D" w:sz="24" w:space="0"/>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100">
    <w:name w:val="Colorful Shading Accent 3"/>
    <w:basedOn w:val="12"/>
    <w:uiPriority w:val="71"/>
    <w:pPr>
      <w:spacing w:after="0" w:line="240" w:lineRule="auto"/>
    </w:pPr>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CellMar>
        <w:top w:w="0" w:type="dxa"/>
        <w:left w:w="108" w:type="dxa"/>
        <w:bottom w:w="0" w:type="dxa"/>
        <w:right w:w="108" w:type="dxa"/>
      </w:tblCellMar>
    </w:tblPr>
    <w:tcPr>
      <w:shd w:val="clear" w:color="auto" w:fill="F5F8EE"/>
    </w:tcPr>
    <w:tblStylePr w:type="firstRow">
      <w:rPr>
        <w:b/>
        <w:bCs/>
      </w:rPr>
      <w:tblPr/>
      <w:tcPr>
        <w:tcBorders>
          <w:top w:val="nil"/>
          <w:left w:val="nil"/>
          <w:bottom w:val="single" w:color="8064A2" w:sz="24" w:space="0"/>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101">
    <w:name w:val="Colorful Shading Accent 4"/>
    <w:basedOn w:val="12"/>
    <w:uiPriority w:val="71"/>
    <w:pPr>
      <w:spacing w:after="0" w:line="240" w:lineRule="auto"/>
    </w:pPr>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CellMar>
        <w:top w:w="0" w:type="dxa"/>
        <w:left w:w="108" w:type="dxa"/>
        <w:bottom w:w="0" w:type="dxa"/>
        <w:right w:w="108" w:type="dxa"/>
      </w:tblCellMar>
    </w:tblPr>
    <w:tcPr>
      <w:shd w:val="clear" w:color="auto" w:fill="F2EFF6"/>
    </w:tcPr>
    <w:tblStylePr w:type="firstRow">
      <w:rPr>
        <w:b/>
        <w:bCs/>
      </w:rPr>
      <w:tblPr/>
      <w:tcPr>
        <w:tcBorders>
          <w:top w:val="nil"/>
          <w:left w:val="nil"/>
          <w:bottom w:val="single" w:color="9BBB59" w:sz="24" w:space="0"/>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102">
    <w:name w:val="Colorful Shading Accent 5"/>
    <w:basedOn w:val="12"/>
    <w:uiPriority w:val="71"/>
    <w:pPr>
      <w:spacing w:after="0" w:line="240" w:lineRule="auto"/>
    </w:pPr>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CellMar>
        <w:top w:w="0" w:type="dxa"/>
        <w:left w:w="108" w:type="dxa"/>
        <w:bottom w:w="0" w:type="dxa"/>
        <w:right w:w="108" w:type="dxa"/>
      </w:tblCellMar>
    </w:tblPr>
    <w:tcPr>
      <w:shd w:val="clear" w:color="auto" w:fill="EDF6F9"/>
    </w:tcPr>
    <w:tblStylePr w:type="firstRow">
      <w:rPr>
        <w:b/>
        <w:bCs/>
      </w:rPr>
      <w:tblPr/>
      <w:tcPr>
        <w:tcBorders>
          <w:top w:val="nil"/>
          <w:left w:val="nil"/>
          <w:bottom w:val="single" w:color="F79646" w:sz="24" w:space="0"/>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103">
    <w:name w:val="Colorful Shading Accent 6"/>
    <w:basedOn w:val="12"/>
    <w:uiPriority w:val="71"/>
    <w:pPr>
      <w:spacing w:after="0" w:line="240" w:lineRule="auto"/>
    </w:pPr>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CellMar>
        <w:top w:w="0" w:type="dxa"/>
        <w:left w:w="108" w:type="dxa"/>
        <w:bottom w:w="0" w:type="dxa"/>
        <w:right w:w="108" w:type="dxa"/>
      </w:tblCellMar>
    </w:tblPr>
    <w:tcPr>
      <w:shd w:val="clear" w:color="auto" w:fill="FEF4EC"/>
    </w:tcPr>
    <w:tblStylePr w:type="firstRow">
      <w:rPr>
        <w:b/>
        <w:bCs/>
      </w:rPr>
      <w:tblPr/>
      <w:tcPr>
        <w:tcBorders>
          <w:top w:val="nil"/>
          <w:left w:val="nil"/>
          <w:bottom w:val="single" w:color="4BACC6" w:sz="24" w:space="0"/>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104">
    <w:name w:val="Colorful List Accent 1"/>
    <w:basedOn w:val="12"/>
    <w:uiPriority w:val="72"/>
    <w:pPr>
      <w:spacing w:after="0" w:line="240" w:lineRule="auto"/>
    </w:pPr>
    <w:rPr>
      <w:color w:val="000000"/>
    </w:rPr>
    <w:tblPr>
      <w:tblCellMar>
        <w:top w:w="0" w:type="dxa"/>
        <w:left w:w="108" w:type="dxa"/>
        <w:bottom w:w="0" w:type="dxa"/>
        <w:right w:w="108" w:type="dxa"/>
      </w:tblCellMar>
    </w:tblPr>
    <w:tcPr>
      <w:shd w:val="clear" w:color="auto" w:fill="EDF2F8"/>
    </w:tcPr>
    <w:tblStylePr w:type="firstRow">
      <w:rPr>
        <w:b/>
        <w:bCs/>
        <w:color w:val="FFFFFF"/>
      </w:rPr>
      <w:tblPr/>
      <w:tcPr>
        <w:tcBorders>
          <w:bottom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105">
    <w:name w:val="Colorful List Accent 2"/>
    <w:basedOn w:val="12"/>
    <w:uiPriority w:val="72"/>
    <w:pPr>
      <w:spacing w:after="0" w:line="240" w:lineRule="auto"/>
    </w:pPr>
    <w:rPr>
      <w:color w:val="000000"/>
    </w:rPr>
    <w:tblPr>
      <w:tblCellMar>
        <w:top w:w="0" w:type="dxa"/>
        <w:left w:w="108" w:type="dxa"/>
        <w:bottom w:w="0" w:type="dxa"/>
        <w:right w:w="108" w:type="dxa"/>
      </w:tblCellMar>
    </w:tblPr>
    <w:tcPr>
      <w:shd w:val="clear" w:color="auto" w:fill="F8EDED"/>
    </w:tcPr>
    <w:tblStylePr w:type="firstRow">
      <w:rPr>
        <w:b/>
        <w:bCs/>
        <w:color w:val="FFFFFF"/>
      </w:rPr>
      <w:tblPr/>
      <w:tcPr>
        <w:tcBorders>
          <w:bottom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106">
    <w:name w:val="Colorful List Accent 3"/>
    <w:basedOn w:val="12"/>
    <w:uiPriority w:val="72"/>
    <w:pPr>
      <w:spacing w:after="0" w:line="240" w:lineRule="auto"/>
    </w:pPr>
    <w:rPr>
      <w:color w:val="000000"/>
    </w:rPr>
    <w:tblPr>
      <w:tblCellMar>
        <w:top w:w="0" w:type="dxa"/>
        <w:left w:w="108" w:type="dxa"/>
        <w:bottom w:w="0" w:type="dxa"/>
        <w:right w:w="108" w:type="dxa"/>
      </w:tblCellMar>
    </w:tblPr>
    <w:tcPr>
      <w:shd w:val="clear" w:color="auto" w:fill="F5F8EE"/>
    </w:tcPr>
    <w:tblStylePr w:type="firstRow">
      <w:rPr>
        <w:b/>
        <w:bCs/>
        <w:color w:val="FFFFFF"/>
      </w:rPr>
      <w:tblPr/>
      <w:tcPr>
        <w:tcBorders>
          <w:bottom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107">
    <w:name w:val="Colorful List Accent 4"/>
    <w:basedOn w:val="12"/>
    <w:uiPriority w:val="72"/>
    <w:pPr>
      <w:spacing w:after="0" w:line="240" w:lineRule="auto"/>
    </w:pPr>
    <w:rPr>
      <w:color w:val="000000"/>
    </w:rPr>
    <w:tblPr>
      <w:tblCellMar>
        <w:top w:w="0" w:type="dxa"/>
        <w:left w:w="108" w:type="dxa"/>
        <w:bottom w:w="0" w:type="dxa"/>
        <w:right w:w="108" w:type="dxa"/>
      </w:tblCellMar>
    </w:tblPr>
    <w:tcPr>
      <w:shd w:val="clear" w:color="auto" w:fill="F2EFF6"/>
    </w:tcPr>
    <w:tblStylePr w:type="firstRow">
      <w:rPr>
        <w:b/>
        <w:bCs/>
        <w:color w:val="FFFFFF"/>
      </w:rPr>
      <w:tblPr/>
      <w:tcPr>
        <w:tcBorders>
          <w:bottom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108">
    <w:name w:val="Colorful List Accent 5"/>
    <w:basedOn w:val="12"/>
    <w:uiPriority w:val="72"/>
    <w:pPr>
      <w:spacing w:after="0" w:line="240" w:lineRule="auto"/>
    </w:pPr>
    <w:rPr>
      <w:color w:val="000000"/>
    </w:rPr>
    <w:tblPr>
      <w:tblCellMar>
        <w:top w:w="0" w:type="dxa"/>
        <w:left w:w="108" w:type="dxa"/>
        <w:bottom w:w="0" w:type="dxa"/>
        <w:right w:w="108" w:type="dxa"/>
      </w:tblCellMar>
    </w:tblPr>
    <w:tcPr>
      <w:shd w:val="clear" w:color="auto" w:fill="EDF6F9"/>
    </w:tcPr>
    <w:tblStylePr w:type="firstRow">
      <w:rPr>
        <w:b/>
        <w:bCs/>
        <w:color w:val="FFFFFF"/>
      </w:rPr>
      <w:tblPr/>
      <w:tcPr>
        <w:tcBorders>
          <w:bottom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109">
    <w:name w:val="Colorful List Accent 6"/>
    <w:basedOn w:val="12"/>
    <w:uiPriority w:val="72"/>
    <w:pPr>
      <w:spacing w:after="0" w:line="240" w:lineRule="auto"/>
    </w:pPr>
    <w:rPr>
      <w:color w:val="000000"/>
    </w:rPr>
    <w:tblPr>
      <w:tblCellMar>
        <w:top w:w="0" w:type="dxa"/>
        <w:left w:w="108" w:type="dxa"/>
        <w:bottom w:w="0" w:type="dxa"/>
        <w:right w:w="108" w:type="dxa"/>
      </w:tblCellMar>
    </w:tblPr>
    <w:tcPr>
      <w:shd w:val="clear" w:color="auto" w:fill="FEF4EC"/>
    </w:tcPr>
    <w:tblStylePr w:type="firstRow">
      <w:rPr>
        <w:b/>
        <w:bCs/>
        <w:color w:val="FFFFFF"/>
      </w:rPr>
      <w:tblPr/>
      <w:tcPr>
        <w:tcBorders>
          <w:bottom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110">
    <w:name w:val="Colorful Grid Accent 1"/>
    <w:basedOn w:val="12"/>
    <w:uiPriority w:val="73"/>
    <w:pPr>
      <w:spacing w:after="0" w:line="240" w:lineRule="auto"/>
    </w:pPr>
    <w:rPr>
      <w:color w:val="000000"/>
    </w:rPr>
    <w:tblPr>
      <w:tblBorders>
        <w:insideH w:val="single" w:color="FFFFFF" w:sz="4" w:space="0"/>
      </w:tblBorders>
      <w:tblCellMar>
        <w:top w:w="0" w:type="dxa"/>
        <w:left w:w="108" w:type="dxa"/>
        <w:bottom w:w="0" w:type="dxa"/>
        <w:right w:w="108" w:type="dxa"/>
      </w:tblCellMar>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111">
    <w:name w:val="Colorful Grid Accent 2"/>
    <w:basedOn w:val="12"/>
    <w:uiPriority w:val="73"/>
    <w:pPr>
      <w:spacing w:after="0" w:line="240" w:lineRule="auto"/>
    </w:pPr>
    <w:rPr>
      <w:color w:val="000000"/>
    </w:rPr>
    <w:tblPr>
      <w:tblBorders>
        <w:insideH w:val="single" w:color="FFFFFF" w:sz="4" w:space="0"/>
      </w:tblBorders>
      <w:tblCellMar>
        <w:top w:w="0" w:type="dxa"/>
        <w:left w:w="108" w:type="dxa"/>
        <w:bottom w:w="0" w:type="dxa"/>
        <w:right w:w="108" w:type="dxa"/>
      </w:tblCellMar>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112">
    <w:name w:val="Colorful Grid Accent 3"/>
    <w:basedOn w:val="12"/>
    <w:uiPriority w:val="73"/>
    <w:pPr>
      <w:spacing w:after="0" w:line="240" w:lineRule="auto"/>
    </w:pPr>
    <w:rPr>
      <w:color w:val="000000"/>
    </w:rPr>
    <w:tblPr>
      <w:tblBorders>
        <w:insideH w:val="single" w:color="FFFFFF" w:sz="4" w:space="0"/>
      </w:tblBorders>
      <w:tblCellMar>
        <w:top w:w="0" w:type="dxa"/>
        <w:left w:w="108" w:type="dxa"/>
        <w:bottom w:w="0" w:type="dxa"/>
        <w:right w:w="108" w:type="dxa"/>
      </w:tblCellMar>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113">
    <w:name w:val="Colorful Grid Accent 4"/>
    <w:basedOn w:val="12"/>
    <w:uiPriority w:val="73"/>
    <w:pPr>
      <w:spacing w:after="0" w:line="240" w:lineRule="auto"/>
    </w:pPr>
    <w:rPr>
      <w:color w:val="000000"/>
    </w:rPr>
    <w:tblPr>
      <w:tblBorders>
        <w:insideH w:val="single" w:color="FFFFFF" w:sz="4" w:space="0"/>
      </w:tblBorders>
      <w:tblCellMar>
        <w:top w:w="0" w:type="dxa"/>
        <w:left w:w="108" w:type="dxa"/>
        <w:bottom w:w="0" w:type="dxa"/>
        <w:right w:w="108" w:type="dxa"/>
      </w:tblCellMar>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114">
    <w:name w:val="Colorful Grid Accent 5"/>
    <w:basedOn w:val="12"/>
    <w:uiPriority w:val="73"/>
    <w:pPr>
      <w:spacing w:after="0" w:line="240" w:lineRule="auto"/>
    </w:pPr>
    <w:rPr>
      <w:color w:val="000000"/>
    </w:rPr>
    <w:tblPr>
      <w:tblBorders>
        <w:insideH w:val="single" w:color="FFFFFF" w:sz="4" w:space="0"/>
      </w:tblBorders>
      <w:tblCellMar>
        <w:top w:w="0" w:type="dxa"/>
        <w:left w:w="108" w:type="dxa"/>
        <w:bottom w:w="0" w:type="dxa"/>
        <w:right w:w="108" w:type="dxa"/>
      </w:tblCellMar>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115">
    <w:name w:val="Colorful Grid Accent 6"/>
    <w:basedOn w:val="12"/>
    <w:uiPriority w:val="73"/>
    <w:pPr>
      <w:spacing w:after="0" w:line="240" w:lineRule="auto"/>
    </w:pPr>
    <w:rPr>
      <w:color w:val="000000"/>
    </w:rPr>
    <w:tblPr>
      <w:tblBorders>
        <w:insideH w:val="single" w:color="FFFFFF" w:sz="4" w:space="0"/>
      </w:tblBorders>
      <w:tblCellMar>
        <w:top w:w="0" w:type="dxa"/>
        <w:left w:w="108" w:type="dxa"/>
        <w:bottom w:w="0" w:type="dxa"/>
        <w:right w:w="108" w:type="dxa"/>
      </w:tblCellMar>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character" w:customStyle="1" w:styleId="116">
    <w:name w:val="Header Char_b68dff95-c67d-4938-94b3-579b5ff7f69a"/>
    <w:basedOn w:val="11"/>
    <w:link w:val="20"/>
    <w:uiPriority w:val="99"/>
  </w:style>
  <w:style w:type="character" w:customStyle="1" w:styleId="117">
    <w:name w:val="Footer Char_1db535a5-f154-4719-a6f9-cc05765898d4"/>
    <w:basedOn w:val="11"/>
    <w:link w:val="19"/>
    <w:uiPriority w:val="99"/>
  </w:style>
  <w:style w:type="paragraph" w:styleId="118">
    <w:name w:val="No Spacing"/>
    <w:qFormat/>
    <w:uiPriority w:val="1"/>
    <w:pPr>
      <w:spacing w:after="0" w:line="240" w:lineRule="auto"/>
    </w:pPr>
    <w:rPr>
      <w:rFonts w:ascii="Cambria" w:hAnsi="Cambria" w:eastAsia="SimSun" w:cs="SimSun"/>
      <w:sz w:val="22"/>
      <w:szCs w:val="22"/>
      <w:lang w:val="en-US" w:eastAsia="en-US" w:bidi="ar-SA"/>
    </w:rPr>
  </w:style>
  <w:style w:type="character" w:customStyle="1" w:styleId="119">
    <w:name w:val="Heading 1 Char_53e6c7dd-1df3-436f-808f-8036c926a214"/>
    <w:basedOn w:val="11"/>
    <w:link w:val="2"/>
    <w:uiPriority w:val="9"/>
    <w:rPr>
      <w:rFonts w:ascii="Calibri" w:hAnsi="Calibri" w:eastAsia="SimSun" w:cs="SimSun"/>
      <w:b/>
      <w:bCs/>
      <w:color w:val="365F91"/>
      <w:sz w:val="28"/>
      <w:szCs w:val="28"/>
    </w:rPr>
  </w:style>
  <w:style w:type="character" w:customStyle="1" w:styleId="120">
    <w:name w:val="Heading 2 Char_beb403f9-5cf2-44c1-a771-24b6d4c358c0"/>
    <w:basedOn w:val="11"/>
    <w:link w:val="3"/>
    <w:uiPriority w:val="9"/>
    <w:rPr>
      <w:rFonts w:ascii="Calibri" w:hAnsi="Calibri" w:eastAsia="SimSun" w:cs="SimSun"/>
      <w:b/>
      <w:bCs/>
      <w:color w:val="4F81BD"/>
      <w:sz w:val="26"/>
      <w:szCs w:val="26"/>
    </w:rPr>
  </w:style>
  <w:style w:type="character" w:customStyle="1" w:styleId="121">
    <w:name w:val="Heading 3 Char_d86d78e5-19f4-4a06-b533-e8c74a94f81f"/>
    <w:basedOn w:val="11"/>
    <w:link w:val="4"/>
    <w:uiPriority w:val="9"/>
    <w:rPr>
      <w:rFonts w:ascii="Calibri" w:hAnsi="Calibri" w:eastAsia="SimSun" w:cs="SimSun"/>
      <w:b/>
      <w:bCs/>
      <w:color w:val="4F81BD"/>
    </w:rPr>
  </w:style>
  <w:style w:type="character" w:customStyle="1" w:styleId="122">
    <w:name w:val="Title Char_52a9e8c1-da8f-4e2a-a649-51a7258300dd"/>
    <w:basedOn w:val="11"/>
    <w:link w:val="37"/>
    <w:uiPriority w:val="10"/>
    <w:rPr>
      <w:rFonts w:ascii="Calibri" w:hAnsi="Calibri" w:eastAsia="SimSun" w:cs="SimSun"/>
      <w:color w:val="17365D"/>
      <w:spacing w:val="5"/>
      <w:kern w:val="28"/>
      <w:sz w:val="52"/>
      <w:szCs w:val="52"/>
    </w:rPr>
  </w:style>
  <w:style w:type="character" w:customStyle="1" w:styleId="123">
    <w:name w:val="Subtitle Char"/>
    <w:basedOn w:val="11"/>
    <w:link w:val="35"/>
    <w:uiPriority w:val="11"/>
    <w:rPr>
      <w:rFonts w:ascii="Calibri" w:hAnsi="Calibri" w:eastAsia="SimSun" w:cs="SimSun"/>
      <w:i/>
      <w:iCs/>
      <w:color w:val="4F81BD"/>
      <w:spacing w:val="15"/>
      <w:sz w:val="24"/>
      <w:szCs w:val="24"/>
    </w:rPr>
  </w:style>
  <w:style w:type="paragraph" w:styleId="124">
    <w:name w:val="List Paragraph"/>
    <w:basedOn w:val="1"/>
    <w:qFormat/>
    <w:uiPriority w:val="34"/>
    <w:pPr>
      <w:ind w:left="720"/>
      <w:contextualSpacing/>
    </w:pPr>
  </w:style>
  <w:style w:type="character" w:customStyle="1" w:styleId="125">
    <w:name w:val="Body Text Char"/>
    <w:basedOn w:val="11"/>
    <w:link w:val="14"/>
    <w:uiPriority w:val="99"/>
  </w:style>
  <w:style w:type="character" w:customStyle="1" w:styleId="126">
    <w:name w:val="Body Text 2 Char"/>
    <w:basedOn w:val="11"/>
    <w:link w:val="15"/>
    <w:uiPriority w:val="99"/>
  </w:style>
  <w:style w:type="character" w:customStyle="1" w:styleId="127">
    <w:name w:val="Body Text 3 Char"/>
    <w:basedOn w:val="11"/>
    <w:link w:val="16"/>
    <w:uiPriority w:val="99"/>
    <w:rPr>
      <w:sz w:val="16"/>
      <w:szCs w:val="16"/>
    </w:rPr>
  </w:style>
  <w:style w:type="character" w:customStyle="1" w:styleId="128">
    <w:name w:val="Macro Text Char"/>
    <w:basedOn w:val="11"/>
    <w:link w:val="33"/>
    <w:uiPriority w:val="99"/>
    <w:rPr>
      <w:rFonts w:ascii="Courier" w:hAnsi="Courier"/>
      <w:sz w:val="20"/>
      <w:szCs w:val="20"/>
    </w:rPr>
  </w:style>
  <w:style w:type="paragraph" w:styleId="129">
    <w:name w:val="Quote"/>
    <w:basedOn w:val="1"/>
    <w:next w:val="1"/>
    <w:link w:val="130"/>
    <w:qFormat/>
    <w:uiPriority w:val="29"/>
    <w:rPr>
      <w:i/>
      <w:iCs/>
      <w:color w:val="000000"/>
    </w:rPr>
  </w:style>
  <w:style w:type="character" w:customStyle="1" w:styleId="130">
    <w:name w:val="Quote Char_cb4a8412-d10a-408a-9ff8-6caceaf3945b"/>
    <w:basedOn w:val="11"/>
    <w:link w:val="129"/>
    <w:uiPriority w:val="29"/>
    <w:rPr>
      <w:i/>
      <w:iCs/>
      <w:color w:val="000000"/>
    </w:rPr>
  </w:style>
  <w:style w:type="character" w:customStyle="1" w:styleId="131">
    <w:name w:val="Heading 4 Char_ffc00c76-23cc-4f6b-b9d8-de48853d9aad"/>
    <w:basedOn w:val="11"/>
    <w:link w:val="5"/>
    <w:uiPriority w:val="9"/>
    <w:rPr>
      <w:rFonts w:ascii="Calibri" w:hAnsi="Calibri" w:eastAsia="SimSun" w:cs="SimSun"/>
      <w:b/>
      <w:bCs/>
      <w:i/>
      <w:iCs/>
      <w:color w:val="4F81BD"/>
    </w:rPr>
  </w:style>
  <w:style w:type="character" w:customStyle="1" w:styleId="132">
    <w:name w:val="Heading 5 Char_f6b685c9-135c-4344-a660-7c448f4b7e13"/>
    <w:basedOn w:val="11"/>
    <w:link w:val="6"/>
    <w:uiPriority w:val="9"/>
    <w:rPr>
      <w:rFonts w:ascii="Calibri" w:hAnsi="Calibri" w:eastAsia="SimSun" w:cs="SimSun"/>
      <w:color w:val="243F60"/>
    </w:rPr>
  </w:style>
  <w:style w:type="character" w:customStyle="1" w:styleId="133">
    <w:name w:val="Heading 6 Char_fa3ae98e-d6b3-4522-af9a-480f700abe3e"/>
    <w:basedOn w:val="11"/>
    <w:link w:val="7"/>
    <w:uiPriority w:val="9"/>
    <w:rPr>
      <w:rFonts w:ascii="Calibri" w:hAnsi="Calibri" w:eastAsia="SimSun" w:cs="SimSun"/>
      <w:i/>
      <w:iCs/>
      <w:color w:val="243F60"/>
    </w:rPr>
  </w:style>
  <w:style w:type="character" w:customStyle="1" w:styleId="134">
    <w:name w:val="Heading 7 Char_acd39ec4-f740-47d7-bee7-f2ab7115860a"/>
    <w:basedOn w:val="11"/>
    <w:link w:val="8"/>
    <w:uiPriority w:val="9"/>
    <w:rPr>
      <w:rFonts w:ascii="Calibri" w:hAnsi="Calibri" w:eastAsia="SimSun" w:cs="SimSun"/>
      <w:i/>
      <w:iCs/>
      <w:color w:val="404040"/>
    </w:rPr>
  </w:style>
  <w:style w:type="character" w:customStyle="1" w:styleId="135">
    <w:name w:val="Heading 8 Char_2fd8d2cf-de75-41ce-9ac1-4f9b195157f1"/>
    <w:basedOn w:val="11"/>
    <w:link w:val="9"/>
    <w:uiPriority w:val="9"/>
    <w:rPr>
      <w:rFonts w:ascii="Calibri" w:hAnsi="Calibri" w:eastAsia="SimSun" w:cs="SimSun"/>
      <w:color w:val="4F81BD"/>
      <w:sz w:val="20"/>
      <w:szCs w:val="20"/>
    </w:rPr>
  </w:style>
  <w:style w:type="character" w:customStyle="1" w:styleId="136">
    <w:name w:val="Heading 9 Char_452a56d1-31ce-4dc9-9320-3596d754c24f"/>
    <w:basedOn w:val="11"/>
    <w:link w:val="10"/>
    <w:uiPriority w:val="9"/>
    <w:rPr>
      <w:rFonts w:ascii="Calibri" w:hAnsi="Calibri" w:eastAsia="SimSun" w:cs="SimSun"/>
      <w:i/>
      <w:iCs/>
      <w:color w:val="404040"/>
      <w:sz w:val="20"/>
      <w:szCs w:val="20"/>
    </w:rPr>
  </w:style>
  <w:style w:type="paragraph" w:styleId="137">
    <w:name w:val="Intense Quote"/>
    <w:basedOn w:val="1"/>
    <w:next w:val="1"/>
    <w:link w:val="138"/>
    <w:qFormat/>
    <w:uiPriority w:val="30"/>
    <w:pPr>
      <w:pBdr>
        <w:bottom w:val="single" w:color="4F81BD" w:sz="4" w:space="4"/>
      </w:pBdr>
      <w:spacing w:before="200" w:after="280"/>
      <w:ind w:left="936" w:right="936"/>
    </w:pPr>
    <w:rPr>
      <w:b/>
      <w:bCs/>
      <w:i/>
      <w:iCs/>
      <w:color w:val="4F81BD"/>
    </w:rPr>
  </w:style>
  <w:style w:type="character" w:customStyle="1" w:styleId="138">
    <w:name w:val="Intense Quote Char_2bbe892f-30f5-4130-a3b1-7d180a3a4b1e"/>
    <w:basedOn w:val="11"/>
    <w:link w:val="137"/>
    <w:uiPriority w:val="30"/>
    <w:rPr>
      <w:b/>
      <w:bCs/>
      <w:i/>
      <w:iCs/>
      <w:color w:val="4F81BD"/>
    </w:rPr>
  </w:style>
  <w:style w:type="character" w:customStyle="1" w:styleId="139">
    <w:name w:val="Subtle Emphasis"/>
    <w:basedOn w:val="11"/>
    <w:qFormat/>
    <w:uiPriority w:val="19"/>
    <w:rPr>
      <w:i/>
      <w:iCs/>
      <w:color w:val="808080"/>
    </w:rPr>
  </w:style>
  <w:style w:type="character" w:customStyle="1" w:styleId="140">
    <w:name w:val="Intense Emphasis"/>
    <w:basedOn w:val="11"/>
    <w:qFormat/>
    <w:uiPriority w:val="21"/>
    <w:rPr>
      <w:b/>
      <w:bCs/>
      <w:i/>
      <w:iCs/>
      <w:color w:val="4F81BD"/>
    </w:rPr>
  </w:style>
  <w:style w:type="character" w:customStyle="1" w:styleId="141">
    <w:name w:val="Subtle Reference"/>
    <w:basedOn w:val="11"/>
    <w:qFormat/>
    <w:uiPriority w:val="31"/>
    <w:rPr>
      <w:smallCaps/>
      <w:color w:val="C0504D"/>
      <w:u w:val="single"/>
    </w:rPr>
  </w:style>
  <w:style w:type="character" w:customStyle="1" w:styleId="142">
    <w:name w:val="Intense Reference"/>
    <w:basedOn w:val="11"/>
    <w:qFormat/>
    <w:uiPriority w:val="32"/>
    <w:rPr>
      <w:b/>
      <w:bCs/>
      <w:smallCaps/>
      <w:color w:val="C0504D"/>
      <w:spacing w:val="5"/>
      <w:u w:val="single"/>
    </w:rPr>
  </w:style>
  <w:style w:type="character" w:customStyle="1" w:styleId="143">
    <w:name w:val="Book Title"/>
    <w:basedOn w:val="11"/>
    <w:qFormat/>
    <w:uiPriority w:val="33"/>
    <w:rPr>
      <w:b/>
      <w:bCs/>
      <w:smallCaps/>
      <w:spacing w:val="5"/>
    </w:rPr>
  </w:style>
  <w:style w:type="paragraph" w:customStyle="1" w:styleId="144">
    <w:name w:val="TOC Heading"/>
    <w:basedOn w:val="2"/>
    <w:next w:val="1"/>
    <w:qFormat/>
    <w:uiPriority w:val="39"/>
    <w:pPr>
      <w:outlineLvl w:val="9"/>
    </w:pPr>
  </w:style>
  <w:style w:type="table" w:customStyle="1" w:styleId="145">
    <w:name w:val="Light Shading1"/>
    <w:basedOn w:val="12"/>
    <w:uiPriority w:val="60"/>
    <w:pPr>
      <w:spacing w:after="0" w:line="240" w:lineRule="auto"/>
    </w:pPr>
    <w:rPr>
      <w:color w:val="000000"/>
    </w:rPr>
    <w:tblPr>
      <w:tblBorders>
        <w:top w:val="single" w:color="000000" w:sz="8" w:space="0"/>
        <w:bottom w:val="single" w:color="000000" w:sz="8" w:space="0"/>
      </w:tblBorders>
      <w:tblCellMar>
        <w:top w:w="0" w:type="dxa"/>
        <w:left w:w="108" w:type="dxa"/>
        <w:bottom w:w="0" w:type="dxa"/>
        <w:right w:w="108" w:type="dxa"/>
      </w:tblCellMar>
    </w:tblPr>
    <w:tblStylePr w:type="firstRow">
      <w:pPr>
        <w:spacing w:before="0" w:after="0" w:line="240" w:lineRule="auto"/>
      </w:pPr>
      <w:rPr>
        <w:b/>
        <w:bCs/>
      </w:r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bCs/>
      </w:rPr>
      <w:tcPr>
        <w:tcBorders>
          <w:top w:val="single" w:color="000000" w:sz="8" w:space="0"/>
          <w:left w:val="nil"/>
          <w:bottom w:val="single" w:color="000000"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C0C0C0"/>
      </w:tcPr>
    </w:tblStylePr>
    <w:tblStylePr w:type="band1Horz">
      <w:tcPr>
        <w:tcBorders>
          <w:left w:val="nil"/>
          <w:right w:val="nil"/>
          <w:insideH w:val="nil"/>
          <w:insideV w:val="nil"/>
        </w:tcBorders>
        <w:shd w:val="clear" w:color="auto" w:fill="C0C0C0"/>
      </w:tcPr>
    </w:tblStylePr>
  </w:style>
  <w:style w:type="table" w:customStyle="1" w:styleId="146">
    <w:name w:val="Light Shading - Accent 11"/>
    <w:basedOn w:val="12"/>
    <w:uiPriority w:val="60"/>
    <w:pPr>
      <w:spacing w:after="0" w:line="240" w:lineRule="auto"/>
    </w:pPr>
    <w:rPr>
      <w:color w:val="365F91"/>
    </w:rPr>
    <w:tblPr>
      <w:tblBorders>
        <w:top w:val="single" w:color="4F81BD" w:sz="8" w:space="0"/>
        <w:bottom w:val="single" w:color="4F81BD" w:sz="8" w:space="0"/>
      </w:tblBorders>
      <w:tblCellMar>
        <w:top w:w="0" w:type="dxa"/>
        <w:left w:w="108" w:type="dxa"/>
        <w:bottom w:w="0" w:type="dxa"/>
        <w:right w:w="108" w:type="dxa"/>
      </w:tblCellMar>
    </w:tblPr>
    <w:tblStylePr w:type="firstRow">
      <w:pPr>
        <w:spacing w:before="0" w:after="0" w:line="240" w:lineRule="auto"/>
      </w:pPr>
      <w:rPr>
        <w:b/>
        <w:bCs/>
      </w:rPr>
      <w:tcPr>
        <w:tcBorders>
          <w:top w:val="single" w:color="4F81BD" w:sz="8" w:space="0"/>
          <w:left w:val="nil"/>
          <w:bottom w:val="single" w:color="4F81BD" w:sz="8" w:space="0"/>
          <w:right w:val="nil"/>
          <w:insideH w:val="nil"/>
          <w:insideV w:val="nil"/>
        </w:tcBorders>
      </w:tcPr>
    </w:tblStylePr>
    <w:tblStylePr w:type="lastRow">
      <w:pPr>
        <w:spacing w:before="0" w:after="0" w:line="240" w:lineRule="auto"/>
      </w:pPr>
      <w:rPr>
        <w:b/>
        <w:bCs/>
      </w:rPr>
      <w:tcPr>
        <w:tcBorders>
          <w:top w:val="single" w:color="4F81BD" w:sz="8" w:space="0"/>
          <w:left w:val="nil"/>
          <w:bottom w:val="single" w:color="4F81BD"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D3DFEE"/>
      </w:tcPr>
    </w:tblStylePr>
    <w:tblStylePr w:type="band1Horz">
      <w:tcPr>
        <w:tcBorders>
          <w:left w:val="nil"/>
          <w:right w:val="nil"/>
          <w:insideH w:val="nil"/>
          <w:insideV w:val="nil"/>
        </w:tcBorders>
        <w:shd w:val="clear" w:color="auto" w:fill="D3DFEE"/>
      </w:tcPr>
    </w:tblStylePr>
  </w:style>
  <w:style w:type="table" w:customStyle="1" w:styleId="147">
    <w:name w:val="Light List1"/>
    <w:basedOn w:val="12"/>
    <w:uiPriority w:val="61"/>
    <w:pPr>
      <w:spacing w:after="0" w:line="240" w:lineRule="auto"/>
    </w:pPr>
    <w:tblPr>
      <w:tblBorders>
        <w:top w:val="single" w:color="000000" w:sz="8" w:space="0"/>
        <w:left w:val="single" w:color="000000" w:sz="8" w:space="0"/>
        <w:bottom w:val="single" w:color="000000" w:sz="8" w:space="0"/>
        <w:right w:val="single" w:color="000000" w:sz="8" w:space="0"/>
      </w:tblBorders>
      <w:tblCellMar>
        <w:top w:w="0" w:type="dxa"/>
        <w:left w:w="108" w:type="dxa"/>
        <w:bottom w:w="0" w:type="dxa"/>
        <w:right w:w="108" w:type="dxa"/>
      </w:tblCellMar>
    </w:tblPr>
    <w:tblStylePr w:type="firstRow">
      <w:pPr>
        <w:spacing w:before="0" w:after="0" w:line="240" w:lineRule="auto"/>
      </w:pPr>
      <w:rPr>
        <w:b/>
        <w:bCs/>
        <w:color w:val="FFFFFF"/>
      </w:rPr>
      <w:tcPr>
        <w:shd w:val="clear" w:color="auto" w:fill="000000"/>
      </w:tcPr>
    </w:tblStylePr>
    <w:tblStylePr w:type="lastRow">
      <w:pPr>
        <w:spacing w:before="0" w:after="0" w:line="240" w:lineRule="auto"/>
      </w:pPr>
      <w:rPr>
        <w:b/>
        <w:bCs/>
      </w:r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cPr>
        <w:tcBorders>
          <w:top w:val="single" w:color="000000" w:sz="8" w:space="0"/>
          <w:left w:val="single" w:color="000000" w:sz="8" w:space="0"/>
          <w:bottom w:val="single" w:color="000000" w:sz="8" w:space="0"/>
          <w:right w:val="single" w:color="000000" w:sz="8" w:space="0"/>
        </w:tcBorders>
      </w:tcPr>
    </w:tblStylePr>
    <w:tblStylePr w:type="band1Horz">
      <w:tcPr>
        <w:tcBorders>
          <w:top w:val="single" w:color="000000" w:sz="8" w:space="0"/>
          <w:left w:val="single" w:color="000000" w:sz="8" w:space="0"/>
          <w:bottom w:val="single" w:color="000000" w:sz="8" w:space="0"/>
          <w:right w:val="single" w:color="000000" w:sz="8" w:space="0"/>
        </w:tcBorders>
      </w:tcPr>
    </w:tblStylePr>
  </w:style>
  <w:style w:type="table" w:customStyle="1" w:styleId="148">
    <w:name w:val="Light List - Accent 11"/>
    <w:basedOn w:val="12"/>
    <w:uiPriority w:val="61"/>
    <w:pPr>
      <w:spacing w:after="0" w:line="240" w:lineRule="auto"/>
    </w:pPr>
    <w:tblPr>
      <w:tblBorders>
        <w:top w:val="single" w:color="4F81BD" w:sz="8" w:space="0"/>
        <w:left w:val="single" w:color="4F81BD" w:sz="8" w:space="0"/>
        <w:bottom w:val="single" w:color="4F81BD" w:sz="8" w:space="0"/>
        <w:right w:val="single" w:color="4F81BD" w:sz="8" w:space="0"/>
      </w:tblBorders>
      <w:tblCellMar>
        <w:top w:w="0" w:type="dxa"/>
        <w:left w:w="108" w:type="dxa"/>
        <w:bottom w:w="0" w:type="dxa"/>
        <w:right w:w="108" w:type="dxa"/>
      </w:tblCellMar>
    </w:tblPr>
    <w:tblStylePr w:type="firstRow">
      <w:pPr>
        <w:spacing w:before="0" w:after="0" w:line="240" w:lineRule="auto"/>
      </w:pPr>
      <w:rPr>
        <w:b/>
        <w:bCs/>
        <w:color w:val="FFFFFF"/>
      </w:rPr>
      <w:tcPr>
        <w:shd w:val="clear" w:color="auto" w:fill="4F81BD"/>
      </w:tcPr>
    </w:tblStylePr>
    <w:tblStylePr w:type="lastRow">
      <w:pPr>
        <w:spacing w:before="0" w:after="0" w:line="240" w:lineRule="auto"/>
      </w:pPr>
      <w:rPr>
        <w:b/>
        <w:bCs/>
      </w:r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cPr>
        <w:tcBorders>
          <w:top w:val="single" w:color="4F81BD" w:sz="8" w:space="0"/>
          <w:left w:val="single" w:color="4F81BD" w:sz="8" w:space="0"/>
          <w:bottom w:val="single" w:color="4F81BD" w:sz="8" w:space="0"/>
          <w:right w:val="single" w:color="4F81BD" w:sz="8" w:space="0"/>
        </w:tcBorders>
      </w:tcPr>
    </w:tblStylePr>
    <w:tblStylePr w:type="band1Horz">
      <w:tcPr>
        <w:tcBorders>
          <w:top w:val="single" w:color="4F81BD" w:sz="8" w:space="0"/>
          <w:left w:val="single" w:color="4F81BD" w:sz="8" w:space="0"/>
          <w:bottom w:val="single" w:color="4F81BD" w:sz="8" w:space="0"/>
          <w:right w:val="single" w:color="4F81BD" w:sz="8" w:space="0"/>
        </w:tcBorders>
      </w:tcPr>
    </w:tblStylePr>
  </w:style>
  <w:style w:type="table" w:customStyle="1" w:styleId="149">
    <w:name w:val="Light Grid1"/>
    <w:basedOn w:val="12"/>
    <w:uiPriority w:val="62"/>
    <w:pPr>
      <w:spacing w:after="0" w:line="240" w:lineRule="auto"/>
    </w:p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
    <w:tblStylePr w:type="firstRow">
      <w:pPr>
        <w:spacing w:before="0" w:after="0" w:line="240" w:lineRule="auto"/>
      </w:pPr>
      <w:rPr>
        <w:rFonts w:ascii="Calibri" w:hAnsi="Calibri" w:eastAsia="SimSun" w:cs="SimSun"/>
        <w:b/>
        <w:bCs/>
      </w:rPr>
      <w:tcPr>
        <w:tcBorders>
          <w:top w:val="single" w:color="000000" w:sz="8" w:space="0"/>
          <w:left w:val="single" w:color="000000" w:sz="8" w:space="0"/>
          <w:bottom w:val="single" w:color="000000" w:sz="18" w:space="0"/>
          <w:right w:val="single" w:color="000000" w:sz="8" w:space="0"/>
          <w:insideH w:val="nil"/>
          <w:insideV w:val="single" w:sz="8" w:space="0"/>
        </w:tcBorders>
      </w:tcPr>
    </w:tblStylePr>
    <w:tblStylePr w:type="lastRow">
      <w:pPr>
        <w:spacing w:before="0" w:after="0" w:line="240" w:lineRule="auto"/>
      </w:pPr>
      <w:rPr>
        <w:rFonts w:ascii="Calibri" w:hAnsi="Calibri" w:eastAsia="SimSun" w:cs="SimSun"/>
        <w:b/>
        <w:bCs/>
      </w:r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ascii="Calibri" w:hAnsi="Calibri" w:eastAsia="SimSun" w:cs="SimSun"/>
        <w:b/>
        <w:bCs/>
      </w:rPr>
    </w:tblStylePr>
    <w:tblStylePr w:type="lastCol">
      <w:rPr>
        <w:rFonts w:ascii="Calibri" w:hAnsi="Calibri" w:eastAsia="SimSun" w:cs="SimSun"/>
        <w:b/>
        <w:bCs/>
      </w:rPr>
      <w:tcPr>
        <w:tcBorders>
          <w:top w:val="single" w:color="000000" w:sz="8" w:space="0"/>
          <w:left w:val="single" w:color="000000" w:sz="8" w:space="0"/>
          <w:bottom w:val="single" w:color="000000" w:sz="8" w:space="0"/>
          <w:right w:val="single" w:color="000000" w:sz="8" w:space="0"/>
        </w:tcBorders>
      </w:tcPr>
    </w:tblStylePr>
    <w:tblStylePr w:type="band1Vert">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customStyle="1" w:styleId="150">
    <w:name w:val="Light Grid - Accent 11"/>
    <w:basedOn w:val="12"/>
    <w:qFormat/>
    <w:uiPriority w:val="62"/>
    <w:pPr>
      <w:spacing w:after="0" w:line="240" w:lineRule="auto"/>
    </w:p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108" w:type="dxa"/>
        <w:bottom w:w="0" w:type="dxa"/>
        <w:right w:w="108" w:type="dxa"/>
      </w:tblCellMar>
    </w:tblPr>
    <w:tblStylePr w:type="firstRow">
      <w:pPr>
        <w:spacing w:before="0" w:after="0" w:line="240" w:lineRule="auto"/>
      </w:pPr>
      <w:rPr>
        <w:rFonts w:ascii="Calibri" w:hAnsi="Calibri" w:eastAsia="SimSun" w:cs="SimSun"/>
        <w:b/>
        <w:bCs/>
      </w:rPr>
      <w:tcPr>
        <w:tcBorders>
          <w:top w:val="single" w:color="4F81BD" w:sz="8" w:space="0"/>
          <w:left w:val="single" w:color="4F81BD" w:sz="8" w:space="0"/>
          <w:bottom w:val="single" w:color="4F81BD" w:sz="18" w:space="0"/>
          <w:right w:val="single" w:color="4F81BD" w:sz="8" w:space="0"/>
          <w:insideH w:val="nil"/>
          <w:insideV w:val="single" w:sz="8" w:space="0"/>
        </w:tcBorders>
      </w:tcPr>
    </w:tblStylePr>
    <w:tblStylePr w:type="lastRow">
      <w:pPr>
        <w:spacing w:before="0" w:after="0" w:line="240" w:lineRule="auto"/>
      </w:pPr>
      <w:rPr>
        <w:rFonts w:ascii="Calibri" w:hAnsi="Calibri" w:eastAsia="SimSun" w:cs="SimSun"/>
        <w:b/>
        <w:bCs/>
      </w:r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ascii="Calibri" w:hAnsi="Calibri" w:eastAsia="SimSun" w:cs="SimSun"/>
        <w:b/>
        <w:bCs/>
      </w:rPr>
    </w:tblStylePr>
    <w:tblStylePr w:type="lastCol">
      <w:rPr>
        <w:rFonts w:ascii="Calibri" w:hAnsi="Calibri" w:eastAsia="SimSun" w:cs="SimSun"/>
        <w:b/>
        <w:bCs/>
      </w:rPr>
      <w:tcPr>
        <w:tcBorders>
          <w:top w:val="single" w:color="4F81BD" w:sz="8" w:space="0"/>
          <w:left w:val="single" w:color="4F81BD" w:sz="8" w:space="0"/>
          <w:bottom w:val="single" w:color="4F81BD" w:sz="8" w:space="0"/>
          <w:right w:val="single" w:color="4F81BD" w:sz="8" w:space="0"/>
        </w:tcBorders>
      </w:tcPr>
    </w:tblStylePr>
    <w:tblStylePr w:type="band1Vert">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customStyle="1" w:styleId="151">
    <w:name w:val="Medium Shading 11"/>
    <w:basedOn w:val="12"/>
    <w:uiPriority w:val="63"/>
    <w:pPr>
      <w:spacing w:after="0" w:line="240" w:lineRule="auto"/>
    </w:pPr>
    <w:tblPr>
      <w:tblBorders>
        <w:top w:val="single" w:color="404040" w:sz="8" w:space="0"/>
        <w:left w:val="single" w:color="404040" w:sz="8" w:space="0"/>
        <w:bottom w:val="single" w:color="404040" w:sz="8" w:space="0"/>
        <w:right w:val="single" w:color="404040" w:sz="8" w:space="0"/>
        <w:insideH w:val="single" w:color="404040" w:sz="8" w:space="0"/>
      </w:tblBorders>
      <w:tblCellMar>
        <w:top w:w="0" w:type="dxa"/>
        <w:left w:w="108" w:type="dxa"/>
        <w:bottom w:w="0" w:type="dxa"/>
        <w:right w:w="108" w:type="dxa"/>
      </w:tblCellMar>
    </w:tblPr>
    <w:tblStylePr w:type="firstRow">
      <w:pPr>
        <w:spacing w:before="0" w:after="0" w:line="240" w:lineRule="auto"/>
      </w:pPr>
      <w:rPr>
        <w:b/>
        <w:bCs/>
        <w:color w:val="FFFFFF"/>
      </w:r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cPr>
        <w:shd w:val="clear" w:color="auto" w:fill="C0C0C0"/>
      </w:tcPr>
    </w:tblStylePr>
    <w:tblStylePr w:type="band1Horz">
      <w:tcPr>
        <w:tcBorders>
          <w:insideH w:val="nil"/>
          <w:insideV w:val="nil"/>
        </w:tcBorders>
        <w:shd w:val="clear" w:color="auto" w:fill="C0C0C0"/>
      </w:tcPr>
    </w:tblStylePr>
    <w:tblStylePr w:type="band2Horz">
      <w:tcPr>
        <w:tcBorders>
          <w:insideH w:val="nil"/>
          <w:insideV w:val="nil"/>
        </w:tcBorders>
      </w:tcPr>
    </w:tblStylePr>
  </w:style>
  <w:style w:type="table" w:customStyle="1" w:styleId="152">
    <w:name w:val="Medium Shading 1 - Accent 11"/>
    <w:basedOn w:val="12"/>
    <w:uiPriority w:val="63"/>
    <w:pPr>
      <w:spacing w:after="0" w:line="240" w:lineRule="auto"/>
    </w:pPr>
    <w:tblPr>
      <w:tblBorders>
        <w:top w:val="single" w:color="7BA0CD" w:sz="8" w:space="0"/>
        <w:left w:val="single" w:color="7BA0CD" w:sz="8" w:space="0"/>
        <w:bottom w:val="single" w:color="7BA0CD" w:sz="8" w:space="0"/>
        <w:right w:val="single" w:color="7BA0CD" w:sz="8" w:space="0"/>
        <w:insideH w:val="single" w:color="7BA0CD" w:sz="8" w:space="0"/>
      </w:tblBorders>
      <w:tblCellMar>
        <w:top w:w="0" w:type="dxa"/>
        <w:left w:w="108" w:type="dxa"/>
        <w:bottom w:w="0" w:type="dxa"/>
        <w:right w:w="108" w:type="dxa"/>
      </w:tblCellMar>
    </w:tblPr>
    <w:tblStylePr w:type="firstRow">
      <w:pPr>
        <w:spacing w:before="0" w:after="0" w:line="240" w:lineRule="auto"/>
      </w:pPr>
      <w:rPr>
        <w:b/>
        <w:bCs/>
        <w:color w:val="FFFFFF"/>
      </w:r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cPr>
        <w:shd w:val="clear" w:color="auto" w:fill="D3DFEE"/>
      </w:tcPr>
    </w:tblStylePr>
    <w:tblStylePr w:type="band1Horz">
      <w:tcPr>
        <w:tcBorders>
          <w:insideH w:val="nil"/>
          <w:insideV w:val="nil"/>
        </w:tcBorders>
        <w:shd w:val="clear" w:color="auto" w:fill="D3DFEE"/>
      </w:tcPr>
    </w:tblStylePr>
    <w:tblStylePr w:type="band2Horz">
      <w:tcPr>
        <w:tcBorders>
          <w:insideH w:val="nil"/>
          <w:insideV w:val="nil"/>
        </w:tcBorders>
      </w:tcPr>
    </w:tblStylePr>
  </w:style>
  <w:style w:type="table" w:customStyle="1" w:styleId="153">
    <w:name w:val="Medium Shading 21"/>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rPr>
      <w:tcPr>
        <w:tcBorders>
          <w:top w:val="single" w:color="auto" w:sz="18" w:space="0"/>
          <w:left w:val="nil"/>
          <w:bottom w:val="single" w:color="auto" w:sz="18" w:space="0"/>
          <w:right w:val="nil"/>
          <w:insideH w:val="nil"/>
          <w:insideV w:val="nil"/>
        </w:tcBorders>
        <w:shd w:val="clear" w:color="auto" w:fill="000000"/>
      </w:tcPr>
    </w:tblStylePr>
    <w:tblStylePr w:type="lastRow">
      <w:pPr>
        <w:spacing w:before="0" w:after="0" w:line="240" w:lineRule="auto"/>
      </w:pPr>
      <w:rPr>
        <w:color w:val="auto"/>
      </w:rPr>
      <w:tcPr>
        <w:tcBorders>
          <w:top w:val="double" w:color="auto" w:sz="6" w:space="0"/>
          <w:left w:val="nil"/>
          <w:bottom w:val="single" w:color="auto" w:sz="18" w:space="0"/>
          <w:right w:val="nil"/>
          <w:insideH w:val="nil"/>
          <w:insideV w:val="nil"/>
        </w:tcBorders>
        <w:shd w:val="clear" w:color="auto" w:fill="FFFFFF"/>
      </w:tcPr>
    </w:tblStylePr>
    <w:tblStylePr w:type="firstCol">
      <w:rPr>
        <w:b/>
        <w:bCs/>
        <w:color w:val="FFFFFF"/>
      </w:rPr>
      <w:tcPr>
        <w:tcBorders>
          <w:top w:val="nil"/>
          <w:left w:val="nil"/>
          <w:bottom w:val="single" w:color="auto" w:sz="18" w:space="0"/>
          <w:right w:val="nil"/>
          <w:insideH w:val="nil"/>
          <w:insideV w:val="nil"/>
        </w:tcBorders>
        <w:shd w:val="clear" w:color="auto" w:fill="000000"/>
      </w:tcPr>
    </w:tblStylePr>
    <w:tblStylePr w:type="lastCol">
      <w:rPr>
        <w:b/>
        <w:bCs/>
        <w:color w:val="FFFFFF"/>
      </w:rPr>
      <w:tcPr>
        <w:tcBorders>
          <w:left w:val="nil"/>
          <w:right w:val="nil"/>
          <w:insideH w:val="nil"/>
          <w:insideV w:val="nil"/>
        </w:tcBorders>
        <w:shd w:val="clear" w:color="auto" w:fill="000000"/>
      </w:tcPr>
    </w:tblStylePr>
    <w:tblStylePr w:type="band1Vert">
      <w:tcPr>
        <w:tcBorders>
          <w:left w:val="nil"/>
          <w:right w:val="nil"/>
          <w:insideH w:val="nil"/>
          <w:insideV w:val="nil"/>
        </w:tcBorders>
        <w:shd w:val="clear" w:color="auto" w:fill="D8D8D8"/>
      </w:tcPr>
    </w:tblStylePr>
    <w:tblStylePr w:type="band1Horz">
      <w:tcPr>
        <w:shd w:val="clear" w:color="auto" w:fill="D8D8D8"/>
      </w:tcPr>
    </w:tblStylePr>
    <w:tblStylePr w:type="neCell">
      <w:tcPr>
        <w:tcBorders>
          <w:top w:val="single" w:color="auto" w:sz="18" w:space="0"/>
          <w:left w:val="nil"/>
          <w:bottom w:val="single" w:color="auto" w:sz="18" w:space="0"/>
          <w:right w:val="nil"/>
          <w:insideH w:val="nil"/>
          <w:insideV w:val="nil"/>
        </w:tcBorders>
      </w:tcPr>
    </w:tblStylePr>
    <w:tblStylePr w:type="nwCell">
      <w:rPr>
        <w:color w:val="FFFFFF"/>
      </w:rPr>
      <w:tcPr>
        <w:tcBorders>
          <w:top w:val="single" w:color="auto" w:sz="18" w:space="0"/>
          <w:left w:val="nil"/>
          <w:bottom w:val="single" w:color="auto" w:sz="18" w:space="0"/>
          <w:right w:val="nil"/>
          <w:insideH w:val="nil"/>
          <w:insideV w:val="nil"/>
        </w:tcBorders>
      </w:tcPr>
    </w:tblStylePr>
  </w:style>
  <w:style w:type="table" w:customStyle="1" w:styleId="154">
    <w:name w:val="Medium Shading 2 - Accent 11"/>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rPr>
      <w:tcPr>
        <w:tcBorders>
          <w:top w:val="single" w:color="auto" w:sz="18" w:space="0"/>
          <w:left w:val="nil"/>
          <w:bottom w:val="single" w:color="auto" w:sz="18" w:space="0"/>
          <w:right w:val="nil"/>
          <w:insideH w:val="nil"/>
          <w:insideV w:val="nil"/>
        </w:tcBorders>
        <w:shd w:val="clear" w:color="auto" w:fill="4F81BD"/>
      </w:tcPr>
    </w:tblStylePr>
    <w:tblStylePr w:type="lastRow">
      <w:pPr>
        <w:spacing w:before="0" w:after="0" w:line="240" w:lineRule="auto"/>
      </w:pPr>
      <w:rPr>
        <w:color w:val="auto"/>
      </w:rPr>
      <w:tcPr>
        <w:tcBorders>
          <w:top w:val="double" w:color="auto" w:sz="6" w:space="0"/>
          <w:left w:val="nil"/>
          <w:bottom w:val="single" w:color="auto" w:sz="18" w:space="0"/>
          <w:right w:val="nil"/>
          <w:insideH w:val="nil"/>
          <w:insideV w:val="nil"/>
        </w:tcBorders>
        <w:shd w:val="clear" w:color="auto" w:fill="FFFFFF"/>
      </w:tcPr>
    </w:tblStylePr>
    <w:tblStylePr w:type="firstCol">
      <w:rPr>
        <w:b/>
        <w:bCs/>
        <w:color w:val="FFFFFF"/>
      </w:rPr>
      <w:tcPr>
        <w:tcBorders>
          <w:top w:val="nil"/>
          <w:left w:val="nil"/>
          <w:bottom w:val="single" w:color="auto" w:sz="18" w:space="0"/>
          <w:right w:val="nil"/>
          <w:insideH w:val="nil"/>
          <w:insideV w:val="nil"/>
        </w:tcBorders>
        <w:shd w:val="clear" w:color="auto" w:fill="4F81BD"/>
      </w:tcPr>
    </w:tblStylePr>
    <w:tblStylePr w:type="lastCol">
      <w:rPr>
        <w:b/>
        <w:bCs/>
        <w:color w:val="FFFFFF"/>
      </w:rPr>
      <w:tcPr>
        <w:tcBorders>
          <w:left w:val="nil"/>
          <w:right w:val="nil"/>
          <w:insideH w:val="nil"/>
          <w:insideV w:val="nil"/>
        </w:tcBorders>
        <w:shd w:val="clear" w:color="auto" w:fill="4F81BD"/>
      </w:tcPr>
    </w:tblStylePr>
    <w:tblStylePr w:type="band1Vert">
      <w:tcPr>
        <w:tcBorders>
          <w:left w:val="nil"/>
          <w:right w:val="nil"/>
          <w:insideH w:val="nil"/>
          <w:insideV w:val="nil"/>
        </w:tcBorders>
        <w:shd w:val="clear" w:color="auto" w:fill="D8D8D8"/>
      </w:tcPr>
    </w:tblStylePr>
    <w:tblStylePr w:type="band1Horz">
      <w:tcPr>
        <w:shd w:val="clear" w:color="auto" w:fill="D8D8D8"/>
      </w:tcPr>
    </w:tblStylePr>
    <w:tblStylePr w:type="neCell">
      <w:tcPr>
        <w:tcBorders>
          <w:top w:val="single" w:color="auto" w:sz="18" w:space="0"/>
          <w:left w:val="nil"/>
          <w:bottom w:val="single" w:color="auto" w:sz="18" w:space="0"/>
          <w:right w:val="nil"/>
          <w:insideH w:val="nil"/>
          <w:insideV w:val="nil"/>
        </w:tcBorders>
      </w:tcPr>
    </w:tblStylePr>
    <w:tblStylePr w:type="nwCell">
      <w:rPr>
        <w:color w:val="FFFFFF"/>
      </w:rPr>
      <w:tcPr>
        <w:tcBorders>
          <w:top w:val="single" w:color="auto" w:sz="18" w:space="0"/>
          <w:left w:val="nil"/>
          <w:bottom w:val="single" w:color="auto" w:sz="18" w:space="0"/>
          <w:right w:val="nil"/>
          <w:insideH w:val="nil"/>
          <w:insideV w:val="nil"/>
        </w:tcBorders>
      </w:tcPr>
    </w:tblStylePr>
  </w:style>
  <w:style w:type="table" w:customStyle="1" w:styleId="155">
    <w:name w:val="Medium List 11"/>
    <w:basedOn w:val="12"/>
    <w:uiPriority w:val="65"/>
    <w:pPr>
      <w:spacing w:after="0" w:line="240" w:lineRule="auto"/>
    </w:pPr>
    <w:rPr>
      <w:color w:val="000000"/>
    </w:rPr>
    <w:tblPr>
      <w:tblBorders>
        <w:top w:val="single" w:color="000000" w:sz="8" w:space="0"/>
        <w:bottom w:val="single" w:color="000000" w:sz="8" w:space="0"/>
      </w:tblBorders>
      <w:tblCellMar>
        <w:top w:w="0" w:type="dxa"/>
        <w:left w:w="108" w:type="dxa"/>
        <w:bottom w:w="0" w:type="dxa"/>
        <w:right w:w="108" w:type="dxa"/>
      </w:tblCellMar>
    </w:tblPr>
    <w:tblStylePr w:type="firstRow">
      <w:rPr>
        <w:rFonts w:ascii="Calibri" w:hAnsi="Calibri" w:eastAsia="SimSun" w:cs="SimSun"/>
      </w:rPr>
      <w:tcPr>
        <w:tcBorders>
          <w:top w:val="nil"/>
          <w:bottom w:val="single" w:color="000000" w:sz="8" w:space="0"/>
        </w:tcBorders>
      </w:tcPr>
    </w:tblStylePr>
    <w:tblStylePr w:type="lastRow">
      <w:rPr>
        <w:b/>
        <w:bCs/>
        <w:color w:val="1F497D"/>
      </w:rPr>
      <w:tcPr>
        <w:tcBorders>
          <w:top w:val="single" w:color="000000" w:sz="8" w:space="0"/>
          <w:bottom w:val="single" w:color="000000" w:sz="8" w:space="0"/>
        </w:tcBorders>
      </w:tcPr>
    </w:tblStylePr>
    <w:tblStylePr w:type="firstCol">
      <w:rPr>
        <w:b/>
        <w:bCs/>
      </w:rPr>
    </w:tblStylePr>
    <w:tblStylePr w:type="lastCol">
      <w:rPr>
        <w:b/>
        <w:bCs/>
      </w:rPr>
      <w:tcPr>
        <w:tcBorders>
          <w:top w:val="single" w:color="000000" w:sz="8" w:space="0"/>
          <w:bottom w:val="single" w:color="000000" w:sz="8" w:space="0"/>
        </w:tcBorders>
      </w:tcPr>
    </w:tblStylePr>
    <w:tblStylePr w:type="band1Vert">
      <w:tcPr>
        <w:shd w:val="clear" w:color="auto" w:fill="C0C0C0"/>
      </w:tcPr>
    </w:tblStylePr>
    <w:tblStylePr w:type="band1Horz">
      <w:tcPr>
        <w:shd w:val="clear" w:color="auto" w:fill="C0C0C0"/>
      </w:tcPr>
    </w:tblStylePr>
  </w:style>
  <w:style w:type="table" w:customStyle="1" w:styleId="156">
    <w:name w:val="Medium List 1 - Accent 11"/>
    <w:basedOn w:val="12"/>
    <w:uiPriority w:val="65"/>
    <w:pPr>
      <w:spacing w:after="0" w:line="240" w:lineRule="auto"/>
    </w:pPr>
    <w:rPr>
      <w:color w:val="000000"/>
    </w:rPr>
    <w:tblPr>
      <w:tblBorders>
        <w:top w:val="single" w:color="4F81BD" w:sz="8" w:space="0"/>
        <w:bottom w:val="single" w:color="4F81BD" w:sz="8" w:space="0"/>
      </w:tblBorders>
      <w:tblCellMar>
        <w:top w:w="0" w:type="dxa"/>
        <w:left w:w="108" w:type="dxa"/>
        <w:bottom w:w="0" w:type="dxa"/>
        <w:right w:w="108" w:type="dxa"/>
      </w:tblCellMar>
    </w:tblPr>
    <w:tblStylePr w:type="firstRow">
      <w:rPr>
        <w:rFonts w:ascii="Calibri" w:hAnsi="Calibri" w:eastAsia="SimSun" w:cs="SimSun"/>
      </w:rPr>
      <w:tcPr>
        <w:tcBorders>
          <w:top w:val="nil"/>
          <w:bottom w:val="single" w:color="4F81BD" w:sz="8" w:space="0"/>
        </w:tcBorders>
      </w:tcPr>
    </w:tblStylePr>
    <w:tblStylePr w:type="lastRow">
      <w:rPr>
        <w:b/>
        <w:bCs/>
        <w:color w:val="1F497D"/>
      </w:rPr>
      <w:tcPr>
        <w:tcBorders>
          <w:top w:val="single" w:color="4F81BD" w:sz="8" w:space="0"/>
          <w:bottom w:val="single" w:color="4F81BD" w:sz="8" w:space="0"/>
        </w:tcBorders>
      </w:tcPr>
    </w:tblStylePr>
    <w:tblStylePr w:type="firstCol">
      <w:rPr>
        <w:b/>
        <w:bCs/>
      </w:rPr>
    </w:tblStylePr>
    <w:tblStylePr w:type="lastCol">
      <w:rPr>
        <w:b/>
        <w:bCs/>
      </w:rPr>
      <w:tcPr>
        <w:tcBorders>
          <w:top w:val="single" w:color="4F81BD" w:sz="8" w:space="0"/>
          <w:bottom w:val="single" w:color="4F81BD" w:sz="8" w:space="0"/>
        </w:tcBorders>
      </w:tcPr>
    </w:tblStylePr>
    <w:tblStylePr w:type="band1Vert">
      <w:tcPr>
        <w:shd w:val="clear" w:color="auto" w:fill="D3DFEE"/>
      </w:tcPr>
    </w:tblStylePr>
    <w:tblStylePr w:type="band1Horz">
      <w:tcPr>
        <w:shd w:val="clear" w:color="auto" w:fill="D3DFEE"/>
      </w:tcPr>
    </w:tblStylePr>
  </w:style>
  <w:style w:type="table" w:customStyle="1" w:styleId="157">
    <w:name w:val="Medium List 21"/>
    <w:basedOn w:val="12"/>
    <w:uiPriority w:val="66"/>
    <w:pPr>
      <w:spacing w:after="0" w:line="240" w:lineRule="auto"/>
    </w:pPr>
    <w:rPr>
      <w:rFonts w:ascii="Calibri" w:hAnsi="Calibri" w:eastAsia="SimSun" w:cs="SimSun"/>
      <w:color w:val="000000"/>
    </w:rPr>
    <w:tblPr>
      <w:tblBorders>
        <w:top w:val="single" w:color="000000" w:sz="8" w:space="0"/>
        <w:left w:val="single" w:color="000000" w:sz="8" w:space="0"/>
        <w:bottom w:val="single" w:color="000000" w:sz="8" w:space="0"/>
        <w:right w:val="single" w:color="000000" w:sz="8" w:space="0"/>
      </w:tblBorders>
      <w:tblCellMar>
        <w:top w:w="0" w:type="dxa"/>
        <w:left w:w="108" w:type="dxa"/>
        <w:bottom w:w="0" w:type="dxa"/>
        <w:right w:w="108" w:type="dxa"/>
      </w:tblCellMar>
    </w:tblPr>
    <w:tblStylePr w:type="firstRow">
      <w:rPr>
        <w:sz w:val="24"/>
        <w:szCs w:val="24"/>
      </w:rPr>
      <w:tcPr>
        <w:tcBorders>
          <w:top w:val="nil"/>
          <w:left w:val="nil"/>
          <w:bottom w:val="single" w:color="000000" w:sz="24" w:space="0"/>
          <w:right w:val="nil"/>
          <w:insideH w:val="nil"/>
          <w:insideV w:val="nil"/>
        </w:tcBorders>
        <w:shd w:val="clear" w:color="auto" w:fill="FFFFFF"/>
      </w:tcPr>
    </w:tblStylePr>
    <w:tblStylePr w:type="lastRow">
      <w:tcPr>
        <w:tcBorders>
          <w:top w:val="single" w:color="000000" w:sz="8" w:space="0"/>
          <w:left w:val="nil"/>
          <w:bottom w:val="nil"/>
          <w:right w:val="nil"/>
          <w:insideH w:val="nil"/>
          <w:insideV w:val="nil"/>
        </w:tcBorders>
        <w:shd w:val="clear" w:color="auto" w:fill="FFFFFF"/>
      </w:tcPr>
    </w:tblStylePr>
    <w:tblStylePr w:type="firstCol">
      <w:tcPr>
        <w:tcBorders>
          <w:top w:val="nil"/>
          <w:left w:val="nil"/>
          <w:bottom w:val="nil"/>
          <w:right w:val="single" w:color="000000" w:sz="8" w:space="0"/>
          <w:insideH w:val="nil"/>
          <w:insideV w:val="nil"/>
        </w:tcBorders>
        <w:shd w:val="clear" w:color="auto" w:fill="FFFFFF"/>
      </w:tcPr>
    </w:tblStylePr>
    <w:tblStylePr w:type="lastCol">
      <w:tcPr>
        <w:tcBorders>
          <w:top w:val="nil"/>
          <w:left w:val="single" w:color="000000" w:sz="8" w:space="0"/>
          <w:bottom w:val="nil"/>
          <w:right w:val="nil"/>
          <w:insideH w:val="nil"/>
          <w:insideV w:val="nil"/>
        </w:tcBorders>
        <w:shd w:val="clear" w:color="auto" w:fill="FFFFFF"/>
      </w:tcPr>
    </w:tblStylePr>
    <w:tblStylePr w:type="band1Vert">
      <w:tcPr>
        <w:tcBorders>
          <w:left w:val="nil"/>
          <w:right w:val="nil"/>
          <w:insideH w:val="nil"/>
          <w:insideV w:val="nil"/>
        </w:tcBorders>
        <w:shd w:val="clear" w:color="auto" w:fill="C0C0C0"/>
      </w:tcPr>
    </w:tblStylePr>
    <w:tblStylePr w:type="band1Horz">
      <w:tcPr>
        <w:tcBorders>
          <w:top w:val="nil"/>
          <w:bottom w:val="nil"/>
          <w:insideH w:val="nil"/>
          <w:insideV w:val="nil"/>
        </w:tcBorders>
        <w:shd w:val="clear" w:color="auto" w:fill="C0C0C0"/>
      </w:tcPr>
    </w:tblStylePr>
    <w:tblStylePr w:type="nwCell">
      <w:tcPr>
        <w:shd w:val="clear" w:color="auto" w:fill="FFFFFF"/>
      </w:tcPr>
    </w:tblStylePr>
    <w:tblStylePr w:type="swCell">
      <w:tcPr>
        <w:tcBorders>
          <w:top w:val="nil"/>
        </w:tcBorders>
      </w:tcPr>
    </w:tblStylePr>
  </w:style>
  <w:style w:type="table" w:customStyle="1" w:styleId="158">
    <w:name w:val="Medium Grid 11"/>
    <w:basedOn w:val="12"/>
    <w:uiPriority w:val="67"/>
    <w:pPr>
      <w:spacing w:after="0" w:line="240" w:lineRule="auto"/>
    </w:pPr>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CellMar>
        <w:top w:w="0" w:type="dxa"/>
        <w:left w:w="108" w:type="dxa"/>
        <w:bottom w:w="0" w:type="dxa"/>
        <w:right w:w="108" w:type="dxa"/>
      </w:tblCellMar>
    </w:tblPr>
    <w:tcPr>
      <w:shd w:val="clear" w:color="auto" w:fill="C0C0C0"/>
    </w:tcPr>
    <w:tblStylePr w:type="firstRow">
      <w:rPr>
        <w:b/>
        <w:bCs/>
      </w:rPr>
    </w:tblStylePr>
    <w:tblStylePr w:type="lastRow">
      <w:rPr>
        <w:b/>
        <w:bCs/>
      </w:rPr>
      <w:tcPr>
        <w:tcBorders>
          <w:top w:val="single" w:color="404040" w:sz="18" w:space="0"/>
        </w:tcBorders>
      </w:tcPr>
    </w:tblStylePr>
    <w:tblStylePr w:type="firstCol">
      <w:rPr>
        <w:b/>
        <w:bCs/>
      </w:rPr>
    </w:tblStylePr>
    <w:tblStylePr w:type="lastCol">
      <w:rPr>
        <w:b/>
        <w:bCs/>
      </w:rPr>
    </w:tblStylePr>
    <w:tblStylePr w:type="band1Vert">
      <w:tcPr>
        <w:shd w:val="clear" w:color="auto" w:fill="808080"/>
      </w:tcPr>
    </w:tblStylePr>
    <w:tblStylePr w:type="band1Horz">
      <w:tcPr>
        <w:shd w:val="clear" w:color="auto" w:fill="808080"/>
      </w:tcPr>
    </w:tblStylePr>
  </w:style>
  <w:style w:type="table" w:customStyle="1" w:styleId="159">
    <w:name w:val="Medium Grid 21"/>
    <w:basedOn w:val="12"/>
    <w:uiPriority w:val="68"/>
    <w:pPr>
      <w:spacing w:after="0" w:line="240" w:lineRule="auto"/>
    </w:pPr>
    <w:rPr>
      <w:rFonts w:ascii="Calibri" w:hAnsi="Calibri" w:eastAsia="SimSun" w:cs="SimSu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
    <w:tcPr>
      <w:shd w:val="clear" w:color="auto" w:fill="C0C0C0"/>
    </w:tcPr>
    <w:tblStylePr w:type="firstRow">
      <w:rPr>
        <w:b/>
        <w:bCs/>
        <w:color w:val="000000"/>
      </w:rPr>
      <w:tcPr>
        <w:shd w:val="clear" w:color="auto" w:fill="E6E6E6"/>
      </w:tcPr>
    </w:tblStylePr>
    <w:tblStylePr w:type="lastRow">
      <w:rPr>
        <w:b/>
        <w:bCs/>
        <w:color w:val="000000"/>
      </w:rPr>
      <w:tcPr>
        <w:tcBorders>
          <w:top w:val="single" w:color="000000" w:sz="12" w:space="0"/>
          <w:left w:val="nil"/>
          <w:bottom w:val="nil"/>
          <w:right w:val="nil"/>
          <w:insideH w:val="nil"/>
          <w:insideV w:val="nil"/>
        </w:tcBorders>
        <w:shd w:val="clear" w:color="auto" w:fill="FFFFFF"/>
      </w:tcPr>
    </w:tblStylePr>
    <w:tblStylePr w:type="firstCol">
      <w:rPr>
        <w:b/>
        <w:bCs/>
        <w:color w:val="000000"/>
      </w:rPr>
      <w:tcPr>
        <w:tcBorders>
          <w:top w:val="nil"/>
          <w:left w:val="nil"/>
          <w:bottom w:val="nil"/>
          <w:right w:val="nil"/>
          <w:insideH w:val="nil"/>
          <w:insideV w:val="nil"/>
        </w:tcBorders>
        <w:shd w:val="clear" w:color="auto" w:fill="FFFFFF"/>
      </w:tcPr>
    </w:tblStylePr>
    <w:tblStylePr w:type="lastCol">
      <w:rPr>
        <w:b w:val="0"/>
        <w:bCs w:val="0"/>
        <w:color w:val="000000"/>
      </w:rPr>
      <w:tcPr>
        <w:tcBorders>
          <w:top w:val="nil"/>
          <w:left w:val="nil"/>
          <w:bottom w:val="nil"/>
          <w:right w:val="nil"/>
          <w:insideH w:val="nil"/>
          <w:insideV w:val="nil"/>
        </w:tcBorders>
        <w:shd w:val="clear" w:color="auto" w:fill="CCCCCC"/>
      </w:tcPr>
    </w:tblStylePr>
    <w:tblStylePr w:type="band1Vert">
      <w:tcPr>
        <w:shd w:val="clear" w:color="auto" w:fill="808080"/>
      </w:tcPr>
    </w:tblStylePr>
    <w:tblStylePr w:type="band1Horz">
      <w:tcPr>
        <w:tcBorders>
          <w:insideH w:val="single" w:sz="6" w:space="0"/>
          <w:insideV w:val="single" w:sz="6" w:space="0"/>
        </w:tcBorders>
        <w:shd w:val="clear" w:color="auto" w:fill="808080"/>
      </w:tcPr>
    </w:tblStylePr>
    <w:tblStylePr w:type="nwCell">
      <w:tcPr>
        <w:shd w:val="clear" w:color="auto" w:fill="FFFFFF"/>
      </w:tcPr>
    </w:tblStylePr>
  </w:style>
  <w:style w:type="table" w:customStyle="1" w:styleId="160">
    <w:name w:val="Medium Grid 31"/>
    <w:basedOn w:val="12"/>
    <w:uiPriority w:val="69"/>
    <w:pPr>
      <w:spacing w:after="0" w:line="240" w:lineRule="auto"/>
    </w:pPr>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CellMar>
        <w:top w:w="0" w:type="dxa"/>
        <w:left w:w="108" w:type="dxa"/>
        <w:bottom w:w="0" w:type="dxa"/>
        <w:right w:w="108" w:type="dxa"/>
      </w:tblCellMar>
    </w:tblPr>
    <w:tcPr>
      <w:shd w:val="clear" w:color="auto" w:fill="C0C0C0"/>
    </w:tcPr>
    <w:tblStylePr w:type="firstRow">
      <w:rPr>
        <w:b/>
        <w:bCs/>
        <w:i w:val="0"/>
        <w:iCs w:val="0"/>
        <w:color w:val="FFFFFF"/>
      </w:rPr>
      <w:tcPr>
        <w:tcBorders>
          <w:top w:val="single" w:color="FFFFFF" w:sz="8" w:space="0"/>
          <w:left w:val="single" w:color="FFFFFF" w:sz="8" w:space="0"/>
          <w:bottom w:val="single" w:color="FFFFFF" w:sz="24" w:space="0"/>
          <w:right w:val="single" w:color="FFFFFF" w:sz="8" w:space="0"/>
          <w:insideH w:val="nil"/>
          <w:insideV w:val="single" w:sz="8" w:space="0"/>
        </w:tcBorders>
        <w:shd w:val="clear" w:color="auto" w:fill="000000"/>
      </w:tcPr>
    </w:tblStylePr>
    <w:tblStylePr w:type="lastRow">
      <w:rPr>
        <w:b/>
        <w:bCs/>
        <w:i w:val="0"/>
        <w:iCs w:val="0"/>
        <w:color w:val="FFFFFF"/>
      </w:r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cPr>
        <w:tcBorders>
          <w:left w:val="single" w:color="FFFFFF" w:sz="8" w:space="0"/>
          <w:right w:val="single" w:color="FFFFFF" w:sz="24" w:space="0"/>
          <w:insideH w:val="nil"/>
          <w:insideV w:val="nil"/>
        </w:tcBorders>
        <w:shd w:val="clear" w:color="auto" w:fill="000000"/>
      </w:tcPr>
    </w:tblStylePr>
    <w:tblStylePr w:type="lastCol">
      <w:rPr>
        <w:b/>
        <w:bCs/>
        <w:i w:val="0"/>
        <w:iCs w:val="0"/>
        <w:color w:val="FFFFFF"/>
      </w:rPr>
      <w:tcPr>
        <w:tcBorders>
          <w:top w:val="nil"/>
          <w:left w:val="single" w:color="FFFFFF" w:sz="24" w:space="0"/>
          <w:bottom w:val="nil"/>
          <w:right w:val="nil"/>
          <w:insideH w:val="nil"/>
          <w:insideV w:val="nil"/>
        </w:tcBorders>
        <w:shd w:val="clear" w:color="auto" w:fill="000000"/>
      </w:tcPr>
    </w:tblStylePr>
    <w:tblStylePr w:type="band1Vert">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customStyle="1" w:styleId="161">
    <w:name w:val="Dark List1"/>
    <w:basedOn w:val="12"/>
    <w:uiPriority w:val="70"/>
    <w:pPr>
      <w:spacing w:after="0" w:line="240" w:lineRule="auto"/>
    </w:pPr>
    <w:rPr>
      <w:color w:val="FFFFFF"/>
    </w:rPr>
    <w:tblPr>
      <w:tblCellMar>
        <w:top w:w="0" w:type="dxa"/>
        <w:left w:w="108" w:type="dxa"/>
        <w:bottom w:w="0" w:type="dxa"/>
        <w:right w:w="108" w:type="dxa"/>
      </w:tblCellMar>
    </w:tblPr>
    <w:tcPr>
      <w:shd w:val="clear" w:color="auto" w:fill="000000"/>
    </w:tcPr>
    <w:tblStylePr w:type="firstRow">
      <w:rPr>
        <w:b/>
        <w:bCs/>
      </w:rPr>
      <w:tcPr>
        <w:tcBorders>
          <w:top w:val="nil"/>
          <w:left w:val="nil"/>
          <w:bottom w:val="single" w:color="FFFFFF" w:sz="18" w:space="0"/>
          <w:right w:val="nil"/>
          <w:insideH w:val="nil"/>
          <w:insideV w:val="nil"/>
        </w:tcBorders>
        <w:shd w:val="clear" w:color="auto" w:fill="000000"/>
      </w:tcPr>
    </w:tblStylePr>
    <w:tblStylePr w:type="lastRow">
      <w:tcPr>
        <w:tcBorders>
          <w:top w:val="single" w:color="FFFFFF" w:sz="18" w:space="0"/>
          <w:left w:val="nil"/>
          <w:bottom w:val="nil"/>
          <w:right w:val="nil"/>
          <w:insideH w:val="nil"/>
          <w:insideV w:val="nil"/>
        </w:tcBorders>
        <w:shd w:val="clear" w:color="auto" w:fill="000000"/>
      </w:tcPr>
    </w:tblStylePr>
    <w:tblStylePr w:type="firstCol">
      <w:tcPr>
        <w:tcBorders>
          <w:top w:val="nil"/>
          <w:left w:val="nil"/>
          <w:bottom w:val="nil"/>
          <w:right w:val="single" w:color="FFFFFF" w:sz="18" w:space="0"/>
          <w:insideH w:val="nil"/>
          <w:insideV w:val="nil"/>
        </w:tcBorders>
        <w:shd w:val="clear" w:color="auto" w:fill="000000"/>
      </w:tcPr>
    </w:tblStylePr>
    <w:tblStylePr w:type="lastCol">
      <w:tcPr>
        <w:tcBorders>
          <w:top w:val="nil"/>
          <w:left w:val="single" w:color="FFFFFF" w:sz="18" w:space="0"/>
          <w:bottom w:val="nil"/>
          <w:right w:val="nil"/>
          <w:insideH w:val="nil"/>
          <w:insideV w:val="nil"/>
        </w:tcBorders>
        <w:shd w:val="clear" w:color="auto" w:fill="000000"/>
      </w:tcPr>
    </w:tblStylePr>
    <w:tblStylePr w:type="band1Vert">
      <w:tcPr>
        <w:tcBorders>
          <w:top w:val="nil"/>
          <w:left w:val="nil"/>
          <w:bottom w:val="nil"/>
          <w:right w:val="nil"/>
          <w:insideH w:val="nil"/>
          <w:insideV w:val="nil"/>
        </w:tcBorders>
        <w:shd w:val="clear" w:color="auto" w:fill="000000"/>
      </w:tcPr>
    </w:tblStylePr>
    <w:tblStylePr w:type="band1Horz">
      <w:tcPr>
        <w:tcBorders>
          <w:top w:val="nil"/>
          <w:left w:val="nil"/>
          <w:bottom w:val="nil"/>
          <w:right w:val="nil"/>
          <w:insideH w:val="nil"/>
          <w:insideV w:val="nil"/>
        </w:tcBorders>
        <w:shd w:val="clear" w:color="auto" w:fill="000000"/>
      </w:tcPr>
    </w:tblStylePr>
  </w:style>
  <w:style w:type="table" w:customStyle="1" w:styleId="162">
    <w:name w:val="Colorful Shading1"/>
    <w:basedOn w:val="12"/>
    <w:uiPriority w:val="71"/>
    <w:pPr>
      <w:spacing w:after="0" w:line="240" w:lineRule="auto"/>
    </w:pPr>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CellMar>
        <w:top w:w="0" w:type="dxa"/>
        <w:left w:w="108" w:type="dxa"/>
        <w:bottom w:w="0" w:type="dxa"/>
        <w:right w:w="108" w:type="dxa"/>
      </w:tblCellMar>
    </w:tblPr>
    <w:tcPr>
      <w:shd w:val="clear" w:color="auto" w:fill="E6E6E6"/>
    </w:tcPr>
    <w:tblStylePr w:type="firstRow">
      <w:rPr>
        <w:b/>
        <w:bCs/>
      </w:rPr>
      <w:tcPr>
        <w:tcBorders>
          <w:top w:val="nil"/>
          <w:left w:val="nil"/>
          <w:bottom w:val="single" w:color="C0504D" w:sz="24" w:space="0"/>
          <w:right w:val="nil"/>
          <w:insideH w:val="nil"/>
          <w:insideV w:val="nil"/>
        </w:tcBorders>
        <w:shd w:val="clear" w:color="auto" w:fill="FFFFFF"/>
      </w:tcPr>
    </w:tblStylePr>
    <w:tblStylePr w:type="lastRow">
      <w:rPr>
        <w:b/>
        <w:bCs/>
        <w:color w:val="FFFFFF"/>
      </w:rPr>
      <w:tcPr>
        <w:tcBorders>
          <w:top w:val="single" w:color="FFFFFF" w:sz="6" w:space="0"/>
        </w:tcBorders>
        <w:shd w:val="clear" w:color="auto" w:fill="000000"/>
      </w:tcPr>
    </w:tblStylePr>
    <w:tblStylePr w:type="firstCol">
      <w:rPr>
        <w:color w:val="FFFFFF"/>
      </w:rPr>
      <w:tcPr>
        <w:tcBorders>
          <w:top w:val="nil"/>
          <w:left w:val="nil"/>
          <w:bottom w:val="nil"/>
          <w:right w:val="nil"/>
          <w:insideH w:val="single" w:sz="4" w:space="0"/>
          <w:insideV w:val="nil"/>
        </w:tcBorders>
        <w:shd w:val="clear" w:color="auto" w:fill="000000"/>
      </w:tcPr>
    </w:tblStylePr>
    <w:tblStylePr w:type="lastCol">
      <w:rPr>
        <w:color w:val="FFFFFF"/>
      </w:rPr>
      <w:tcPr>
        <w:tcBorders>
          <w:top w:val="nil"/>
          <w:left w:val="nil"/>
          <w:bottom w:val="nil"/>
          <w:right w:val="nil"/>
          <w:insideH w:val="nil"/>
          <w:insideV w:val="nil"/>
        </w:tcBorders>
        <w:shd w:val="clear" w:color="auto" w:fill="000000"/>
      </w:tcPr>
    </w:tblStylePr>
    <w:tblStylePr w:type="band1Vert">
      <w:tcPr>
        <w:shd w:val="clear" w:color="auto" w:fill="999999"/>
      </w:tcPr>
    </w:tblStylePr>
    <w:tblStylePr w:type="band1Horz">
      <w:tcPr>
        <w:shd w:val="clear" w:color="auto" w:fill="808080"/>
      </w:tcPr>
    </w:tblStylePr>
    <w:tblStylePr w:type="neCell">
      <w:rPr>
        <w:color w:val="000000"/>
      </w:rPr>
    </w:tblStylePr>
    <w:tblStylePr w:type="nwCell">
      <w:rPr>
        <w:color w:val="000000"/>
      </w:rPr>
    </w:tblStylePr>
  </w:style>
  <w:style w:type="table" w:customStyle="1" w:styleId="163">
    <w:name w:val="Colorful List1"/>
    <w:basedOn w:val="12"/>
    <w:uiPriority w:val="72"/>
    <w:pPr>
      <w:spacing w:after="0" w:line="240" w:lineRule="auto"/>
    </w:pPr>
    <w:rPr>
      <w:color w:val="000000"/>
    </w:rPr>
    <w:tblPr>
      <w:tblCellMar>
        <w:top w:w="0" w:type="dxa"/>
        <w:left w:w="108" w:type="dxa"/>
        <w:bottom w:w="0" w:type="dxa"/>
        <w:right w:w="108" w:type="dxa"/>
      </w:tblCellMar>
    </w:tblPr>
    <w:tcPr>
      <w:shd w:val="clear" w:color="auto" w:fill="E6E6E6"/>
    </w:tcPr>
    <w:tblStylePr w:type="firstRow">
      <w:rPr>
        <w:b/>
        <w:bCs/>
        <w:color w:val="FFFFFF"/>
      </w:rPr>
      <w:tcPr>
        <w:tcBorders>
          <w:bottom w:val="single" w:color="FFFFFF" w:sz="12" w:space="0"/>
        </w:tcBorders>
        <w:shd w:val="clear" w:color="auto" w:fill="9E3A38"/>
      </w:tcPr>
    </w:tblStylePr>
    <w:tblStylePr w:type="lastRow">
      <w:rPr>
        <w:b/>
        <w:bCs/>
        <w:color w:val="9E3A38"/>
      </w:rPr>
      <w:tcPr>
        <w:tcBorders>
          <w:top w:val="single" w:color="000000" w:sz="12" w:space="0"/>
        </w:tcBorders>
        <w:shd w:val="clear" w:color="auto" w:fill="FFFFFF"/>
      </w:tcPr>
    </w:tblStylePr>
    <w:tblStylePr w:type="firstCol">
      <w:rPr>
        <w:b/>
        <w:bCs/>
      </w:rPr>
    </w:tblStylePr>
    <w:tblStylePr w:type="lastCol">
      <w:rPr>
        <w:b/>
        <w:bCs/>
      </w:rPr>
    </w:tblStylePr>
    <w:tblStylePr w:type="band1Vert">
      <w:tcPr>
        <w:tcBorders>
          <w:top w:val="nil"/>
          <w:left w:val="nil"/>
          <w:bottom w:val="nil"/>
          <w:right w:val="nil"/>
          <w:insideH w:val="nil"/>
          <w:insideV w:val="nil"/>
        </w:tcBorders>
        <w:shd w:val="clear" w:color="auto" w:fill="C0C0C0"/>
      </w:tcPr>
    </w:tblStylePr>
    <w:tblStylePr w:type="band1Horz">
      <w:tcPr>
        <w:shd w:val="clear" w:color="auto" w:fill="CCCCCC"/>
      </w:tcPr>
    </w:tblStylePr>
  </w:style>
  <w:style w:type="table" w:customStyle="1" w:styleId="164">
    <w:name w:val="Colorful Grid1"/>
    <w:basedOn w:val="12"/>
    <w:uiPriority w:val="73"/>
    <w:pPr>
      <w:spacing w:after="0" w:line="240" w:lineRule="auto"/>
    </w:pPr>
    <w:rPr>
      <w:color w:val="000000"/>
    </w:rPr>
    <w:tblPr>
      <w:tblBorders>
        <w:insideH w:val="single" w:color="FFFFFF" w:sz="4" w:space="0"/>
      </w:tblBorders>
      <w:tblCellMar>
        <w:top w:w="0" w:type="dxa"/>
        <w:left w:w="108" w:type="dxa"/>
        <w:bottom w:w="0" w:type="dxa"/>
        <w:right w:w="108" w:type="dxa"/>
      </w:tblCellMar>
    </w:tblPr>
    <w:tcPr>
      <w:shd w:val="clear" w:color="auto" w:fill="CCCCCC"/>
    </w:tcPr>
    <w:tblStylePr w:type="firstRow">
      <w:rPr>
        <w:b/>
        <w:bCs/>
      </w:rPr>
      <w:tcPr>
        <w:shd w:val="clear" w:color="auto" w:fill="999999"/>
      </w:tcPr>
    </w:tblStylePr>
    <w:tblStylePr w:type="lastRow">
      <w:rPr>
        <w:b/>
        <w:bCs/>
        <w:color w:val="000000"/>
      </w:rPr>
      <w:tcPr>
        <w:shd w:val="clear" w:color="auto" w:fill="999999"/>
      </w:tcPr>
    </w:tblStylePr>
    <w:tblStylePr w:type="firstCol">
      <w:rPr>
        <w:color w:val="FFFFFF"/>
      </w:rPr>
      <w:tcPr>
        <w:shd w:val="clear" w:color="auto" w:fill="000000"/>
      </w:tcPr>
    </w:tblStylePr>
    <w:tblStylePr w:type="lastCol">
      <w:rPr>
        <w:color w:val="FFFFFF"/>
      </w:rPr>
      <w:tcPr>
        <w:shd w:val="clear" w:color="auto" w:fill="000000"/>
      </w:tcPr>
    </w:tblStylePr>
    <w:tblStylePr w:type="band1Vert">
      <w:tcPr>
        <w:shd w:val="clear" w:color="auto" w:fill="808080"/>
      </w:tcPr>
    </w:tblStylePr>
    <w:tblStylePr w:type="band1Horz">
      <w:tcPr>
        <w:shd w:val="clear" w:color="auto" w:fill="808080"/>
      </w:tcPr>
    </w:tblStylePr>
  </w:style>
  <w:style w:type="character" w:customStyle="1" w:styleId="165">
    <w:name w:val="Balloon Text Char"/>
    <w:basedOn w:val="11"/>
    <w:link w:val="13"/>
    <w:uiPriority w:val="99"/>
    <w:rPr>
      <w:rFonts w:ascii="Tahoma" w:hAnsi="Tahoma"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2.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278816-EC6F-A645-907D-7F25AECB1D4A}">
  <ds:schemaRefs/>
</ds:datastoreItem>
</file>

<file path=docProps/app.xml><?xml version="1.0" encoding="utf-8"?>
<Properties xmlns="http://schemas.openxmlformats.org/officeDocument/2006/extended-properties" xmlns:vt="http://schemas.openxmlformats.org/officeDocument/2006/docPropsVTypes">
  <Template>Normal</Template>
  <Company>Grizli777</Company>
  <Pages>13</Pages>
  <Words>544</Words>
  <Characters>3432</Characters>
  <Paragraphs>53</Paragraphs>
  <TotalTime>23</TotalTime>
  <ScaleCrop>false</ScaleCrop>
  <LinksUpToDate>false</LinksUpToDate>
  <CharactersWithSpaces>3995</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2025-09-10T06:49:00Z</dcterms:created>
  <dc:creator>python-docx</dc:creator>
  <dc:description>generated by python-docx</dc:description>
  <cp:lastModifiedBy>flower</cp:lastModifiedBy>
  <dcterms:modified xsi:type="dcterms:W3CDTF">2025-09-10T18:43:40Z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30b0160ed9c74a22a5083f01aacdb976</vt:lpwstr>
  </property>
  <property fmtid="{D5CDD505-2E9C-101B-9397-08002B2CF9AE}" pid="3" name="KSOProductBuildVer">
    <vt:lpwstr>1033-12.2.0.22549</vt:lpwstr>
  </property>
</Properties>
</file>